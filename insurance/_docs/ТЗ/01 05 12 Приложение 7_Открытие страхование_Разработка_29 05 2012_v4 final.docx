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Pr="0084076B" w:rsidRDefault="00C51509" w:rsidP="00DE4ECF">
      <w:r w:rsidRPr="00FD079D">
        <w:t>(является неотъемлемой частью договора)</w:t>
      </w:r>
    </w:p>
    <w:p w:rsidR="0084076B" w:rsidRPr="0063503A" w:rsidRDefault="0084076B" w:rsidP="00DE4ECF">
      <w:r>
        <w:rPr>
          <w:lang w:val="en-US"/>
        </w:rPr>
        <w:t>Online</w:t>
      </w:r>
      <w:r w:rsidRPr="0063503A">
        <w:t xml:space="preserve">: </w:t>
      </w:r>
      <w:hyperlink r:id="rId9" w:history="1">
        <w:r w:rsidRPr="00D0688A">
          <w:rPr>
            <w:rStyle w:val="af3"/>
            <w:lang w:val="en-US"/>
          </w:rPr>
          <w:t>https</w:t>
        </w:r>
        <w:r w:rsidRPr="0063503A">
          <w:rPr>
            <w:rStyle w:val="af3"/>
          </w:rPr>
          <w:t>://</w:t>
        </w:r>
        <w:proofErr w:type="spellStart"/>
        <w:r w:rsidRPr="00D0688A">
          <w:rPr>
            <w:rStyle w:val="af3"/>
            <w:lang w:val="en-US"/>
          </w:rPr>
          <w:t>srgg</w:t>
        </w:r>
        <w:proofErr w:type="spellEnd"/>
        <w:r w:rsidRPr="0063503A">
          <w:rPr>
            <w:rStyle w:val="af3"/>
          </w:rPr>
          <w:t>67.</w:t>
        </w:r>
        <w:proofErr w:type="spellStart"/>
        <w:r w:rsidRPr="00D0688A">
          <w:rPr>
            <w:rStyle w:val="af3"/>
            <w:lang w:val="en-US"/>
          </w:rPr>
          <w:t>teamlab</w:t>
        </w:r>
        <w:proofErr w:type="spellEnd"/>
        <w:r w:rsidRPr="0063503A">
          <w:rPr>
            <w:rStyle w:val="af3"/>
          </w:rPr>
          <w:t>.</w:t>
        </w:r>
        <w:r w:rsidRPr="00D0688A">
          <w:rPr>
            <w:rStyle w:val="af3"/>
            <w:lang w:val="en-US"/>
          </w:rPr>
          <w:t>com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products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files</w:t>
        </w:r>
        <w:r w:rsidRPr="0063503A">
          <w:rPr>
            <w:rStyle w:val="af3"/>
          </w:rPr>
          <w:t>/</w:t>
        </w:r>
        <w:proofErr w:type="spellStart"/>
        <w:r w:rsidRPr="00D0688A">
          <w:rPr>
            <w:rStyle w:val="af3"/>
            <w:lang w:val="en-US"/>
          </w:rPr>
          <w:t>docviewer</w:t>
        </w:r>
        <w:proofErr w:type="spellEnd"/>
        <w:r w:rsidRPr="0063503A">
          <w:rPr>
            <w:rStyle w:val="af3"/>
          </w:rPr>
          <w:t>.</w:t>
        </w:r>
        <w:proofErr w:type="spellStart"/>
        <w:r w:rsidRPr="00D0688A">
          <w:rPr>
            <w:rStyle w:val="af3"/>
            <w:lang w:val="en-US"/>
          </w:rPr>
          <w:t>aspx</w:t>
        </w:r>
        <w:proofErr w:type="spellEnd"/>
        <w:r w:rsidRPr="0063503A">
          <w:rPr>
            <w:rStyle w:val="af3"/>
          </w:rPr>
          <w:t>?</w:t>
        </w:r>
        <w:proofErr w:type="spellStart"/>
        <w:r w:rsidRPr="00D0688A">
          <w:rPr>
            <w:rStyle w:val="af3"/>
            <w:lang w:val="en-US"/>
          </w:rPr>
          <w:t>fileID</w:t>
        </w:r>
        <w:proofErr w:type="spellEnd"/>
        <w:r w:rsidRPr="0063503A">
          <w:rPr>
            <w:rStyle w:val="af3"/>
          </w:rPr>
          <w:t>=2304291</w:t>
        </w:r>
      </w:hyperlink>
      <w:r w:rsidRPr="0063503A">
        <w:t xml:space="preserve"> 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580836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8554BE" w:rsidRDefault="00897FEC" w:rsidP="00DE4ECF">
      <w:pPr>
        <w:pStyle w:val="3"/>
        <w:rPr>
          <w:lang w:val="ru-RU"/>
        </w:rPr>
      </w:pPr>
      <w:bookmarkStart w:id="9" w:name="_Toc338416721"/>
      <w:r w:rsidRPr="008554BE">
        <w:rPr>
          <w:lang w:val="ru-RU"/>
        </w:rPr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8554BE" w:rsidRPr="008554BE" w:rsidRDefault="003E44A1" w:rsidP="008554BE">
      <w:pPr>
        <w:numPr>
          <w:ilvl w:val="0"/>
          <w:numId w:val="32"/>
        </w:numPr>
      </w:pPr>
      <w:r w:rsidRPr="004B0FFD">
        <w:t>Автосалонам</w:t>
      </w:r>
    </w:p>
    <w:p w:rsidR="00536F9C" w:rsidRPr="008554BE" w:rsidRDefault="00536F9C" w:rsidP="008554BE">
      <w:pPr>
        <w:pStyle w:val="4"/>
        <w:numPr>
          <w:ilvl w:val="0"/>
          <w:numId w:val="31"/>
        </w:numPr>
      </w:pPr>
      <w:r w:rsidRPr="008554BE"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</w:p>
    <w:p w:rsidR="003008A7" w:rsidRDefault="00655DDB" w:rsidP="00DE3D0D">
      <w:pPr>
        <w:numPr>
          <w:ilvl w:val="0"/>
          <w:numId w:val="33"/>
        </w:numPr>
      </w:pPr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</w:p>
    <w:p w:rsidR="003008A7" w:rsidRDefault="004D43D8" w:rsidP="00DE3D0D">
      <w:pPr>
        <w:numPr>
          <w:ilvl w:val="0"/>
          <w:numId w:val="34"/>
        </w:numPr>
      </w:pPr>
      <w:commentRangeStart w:id="18"/>
      <w:r>
        <w:t>При нажатии на иконку отрывается страница поиска.</w:t>
      </w:r>
      <w:commentRangeEnd w:id="18"/>
      <w:r w:rsidR="006429DF">
        <w:rPr>
          <w:rStyle w:val="af4"/>
        </w:rPr>
        <w:commentReference w:id="18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19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19"/>
      <w:r w:rsidR="006429DF">
        <w:rPr>
          <w:rStyle w:val="af4"/>
        </w:rPr>
        <w:commentReference w:id="19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1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1"/>
      <w:r w:rsidR="00C07B74">
        <w:rPr>
          <w:rStyle w:val="af4"/>
        </w:rPr>
        <w:commentReference w:id="21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2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 xml:space="preserve">и т.д.) </w:t>
      </w:r>
      <w:r w:rsidRPr="00586D8B">
        <w:rPr>
          <w:strike/>
        </w:rPr>
        <w:t>открывается</w:t>
      </w:r>
      <w:r w:rsidR="007F4391" w:rsidRPr="00586D8B">
        <w:rPr>
          <w:strike/>
        </w:rPr>
        <w:t xml:space="preserve"> (</w:t>
      </w:r>
      <w:r w:rsidRPr="00586D8B">
        <w:rPr>
          <w:strike/>
        </w:rPr>
        <w:t xml:space="preserve">по </w:t>
      </w:r>
      <w:proofErr w:type="gramStart"/>
      <w:r w:rsidRPr="00586D8B">
        <w:rPr>
          <w:strike/>
        </w:rPr>
        <w:t>умолчанию</w:t>
      </w:r>
      <w:r w:rsidR="007F4391" w:rsidRPr="00586D8B">
        <w:rPr>
          <w:strike/>
        </w:rPr>
        <w:t>)</w:t>
      </w:r>
      <w:r w:rsidRPr="00586D8B">
        <w:rPr>
          <w:strike/>
        </w:rPr>
        <w:t xml:space="preserve"> </w:t>
      </w:r>
      <w:proofErr w:type="gramEnd"/>
      <w:r w:rsidRPr="00586D8B">
        <w:rPr>
          <w:strike/>
        </w:rPr>
        <w:t>главные страницы разделов</w:t>
      </w:r>
      <w:commentRangeEnd w:id="22"/>
      <w:r w:rsidR="00586D8B">
        <w:t xml:space="preserve"> ничего не происходит.</w:t>
      </w:r>
      <w:r w:rsidR="00567834">
        <w:rPr>
          <w:rStyle w:val="af4"/>
        </w:rPr>
        <w:commentReference w:id="22"/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«Главная»</w:t>
      </w:r>
      <w:r w:rsidR="005137F6" w:rsidRPr="00586D8B">
        <w:rPr>
          <w:rStyle w:val="Strike"/>
        </w:rPr>
        <w:t xml:space="preserve"> </w:t>
      </w:r>
      <w:r w:rsidRPr="00586D8B">
        <w:rPr>
          <w:rStyle w:val="Strike"/>
        </w:rPr>
        <w:t>пользователю открывается главная страница</w:t>
      </w:r>
      <w:r w:rsidR="00C50F0E" w:rsidRPr="00586D8B">
        <w:rPr>
          <w:rStyle w:val="Strike"/>
        </w:rPr>
        <w:t xml:space="preserve"> сайта</w:t>
      </w:r>
      <w:r w:rsidRPr="00586D8B">
        <w:rPr>
          <w:rStyle w:val="Strike"/>
        </w:rPr>
        <w:t>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«О компании»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станица «О компании».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«Корпоративным клиентам» пользователю открывается внутренняя страница этого</w:t>
      </w:r>
      <w:r w:rsidR="00671403" w:rsidRPr="00586D8B">
        <w:rPr>
          <w:rStyle w:val="Strike"/>
        </w:rPr>
        <w:t xml:space="preserve"> раздела - станица «Корпоративным клиентам</w:t>
      </w:r>
      <w:r w:rsidRPr="00586D8B">
        <w:rPr>
          <w:rStyle w:val="Strike"/>
        </w:rPr>
        <w:t>», где отображены все предложения для корпоративных клиентов.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«Малому и среднему бизнесу» пользователю открывается внутренняя страница </w:t>
      </w:r>
      <w:r w:rsidR="00671403" w:rsidRPr="00586D8B">
        <w:rPr>
          <w:rStyle w:val="Strike"/>
        </w:rPr>
        <w:t xml:space="preserve">этого раздела </w:t>
      </w:r>
      <w:r w:rsidR="006525BB" w:rsidRPr="00586D8B">
        <w:rPr>
          <w:rStyle w:val="Strike"/>
        </w:rPr>
        <w:t>—</w:t>
      </w:r>
      <w:r w:rsidR="00671403" w:rsidRPr="00586D8B">
        <w:rPr>
          <w:rStyle w:val="Strike"/>
        </w:rPr>
        <w:t xml:space="preserve"> станица «Малому и среднему бизнесу</w:t>
      </w:r>
      <w:r w:rsidRPr="00586D8B">
        <w:rPr>
          <w:rStyle w:val="Strike"/>
        </w:rPr>
        <w:t>», где отображены все предложения для малого и среднего бизнеса.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«Физическим лицам» пользователю открывается внутренняя страница </w:t>
      </w:r>
      <w:r w:rsidR="00671403" w:rsidRPr="00586D8B">
        <w:rPr>
          <w:rStyle w:val="Strike"/>
        </w:rPr>
        <w:t>этого раздела - станица «Физическим лицам</w:t>
      </w:r>
      <w:r w:rsidRPr="00586D8B">
        <w:rPr>
          <w:rStyle w:val="Strike"/>
        </w:rPr>
        <w:t>», где отображены все предложения для физических лиц.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«Партнерам»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</w:t>
      </w:r>
      <w:commentRangeStart w:id="23"/>
      <w:r w:rsidRPr="00586D8B">
        <w:rPr>
          <w:rStyle w:val="Strike"/>
        </w:rPr>
        <w:t>станица «Банкам»</w:t>
      </w:r>
      <w:commentRangeEnd w:id="23"/>
      <w:r w:rsidR="006525BB" w:rsidRPr="00586D8B">
        <w:rPr>
          <w:rStyle w:val="Strike"/>
        </w:rPr>
        <w:commentReference w:id="23"/>
      </w:r>
      <w:r w:rsidRPr="00586D8B">
        <w:rPr>
          <w:rStyle w:val="Strike"/>
        </w:rP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4" w:name="_Подвал_сайта"/>
      <w:bookmarkEnd w:id="24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E7DBCC3" wp14:editId="48BF5730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commentRangeStart w:id="25"/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  <w:commentRangeEnd w:id="25"/>
      <w:r w:rsidR="007A1023">
        <w:rPr>
          <w:rStyle w:val="af4"/>
        </w:rPr>
        <w:commentReference w:id="25"/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7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7"/>
      <w:r w:rsidR="00B2231D">
        <w:rPr>
          <w:rStyle w:val="af4"/>
        </w:rPr>
        <w:commentReference w:id="27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8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8"/>
      <w:r w:rsidR="000F0535">
        <w:rPr>
          <w:rStyle w:val="af4"/>
        </w:rPr>
        <w:commentReference w:id="28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commentRangeStart w:id="30"/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commentRangeEnd w:id="30"/>
      <w:r w:rsidR="00474DA4">
        <w:rPr>
          <w:rStyle w:val="af4"/>
        </w:rPr>
        <w:commentReference w:id="30"/>
      </w:r>
      <w:r w:rsidR="005137F6">
        <w:rPr>
          <w:b/>
        </w:rPr>
        <w:t xml:space="preserve"> </w:t>
      </w:r>
      <w:r w:rsidR="00474DA4">
        <w:t>(описан в приложении документа</w:t>
      </w:r>
      <w:r w:rsidR="005106D2" w:rsidRPr="005106D2">
        <w:t>)</w:t>
      </w:r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1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1"/>
      <w:r w:rsidR="000F0535">
        <w:rPr>
          <w:rStyle w:val="af4"/>
        </w:rPr>
        <w:commentReference w:id="31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r>
        <w:t>Макет внутренней страницы</w:t>
      </w:r>
    </w:p>
    <w:p w:rsidR="003008A7" w:rsidRDefault="00E6311B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A2E36" wp14:editId="486B8C2F">
                <wp:simplePos x="0" y="0"/>
                <wp:positionH relativeFrom="column">
                  <wp:posOffset>1280795</wp:posOffset>
                </wp:positionH>
                <wp:positionV relativeFrom="paragraph">
                  <wp:posOffset>2873375</wp:posOffset>
                </wp:positionV>
                <wp:extent cx="908050" cy="296545"/>
                <wp:effectExtent l="361950" t="95250" r="25400" b="27305"/>
                <wp:wrapNone/>
                <wp:docPr id="16" name="Выноска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965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-27660"/>
                            <a:gd name="adj4" fmla="val -38987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836" w:rsidRPr="007C6996" w:rsidRDefault="00580836" w:rsidP="00E6311B">
                            <w:pPr>
                              <w:rPr>
                                <w:sz w:val="20"/>
                              </w:rPr>
                            </w:pPr>
                            <w:bookmarkStart w:id="32" w:name="noteБаннерный_блок4"/>
                            <w:bookmarkStart w:id="33" w:name="БАННЕРЫ_4"/>
                            <w:r>
                              <w:rPr>
                                <w:sz w:val="20"/>
                              </w:rPr>
                              <w:t>Баннер № 4</w:t>
                            </w:r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6" o:spid="_x0000_s1026" type="#_x0000_t47" style="position:absolute;margin-left:100.85pt;margin-top:226.25pt;width:71.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" adj="-8421,-5975,-159,5832" fillcolor="white [3201]" strokecolor="#c0504d [3205]" strokeweight="1pt">
                <v:textbox>
                  <w:txbxContent>
                    <w:p w:rsidR="00B63450" w:rsidRPr="007C6996" w:rsidRDefault="00B63450" w:rsidP="00E6311B">
                      <w:pPr>
                        <w:rPr>
                          <w:sz w:val="20"/>
                        </w:rPr>
                      </w:pPr>
                      <w:bookmarkStart w:id="34" w:name="noteБаннерный_блок4"/>
                      <w:bookmarkStart w:id="35" w:name="БАННЕРЫ_4"/>
                      <w:r>
                        <w:rPr>
                          <w:sz w:val="20"/>
                        </w:rPr>
                        <w:t>Баннер № 4</w:t>
                      </w:r>
                      <w:r w:rsidRPr="007C6996">
                        <w:rPr>
                          <w:sz w:val="20"/>
                        </w:rPr>
                        <w:t>.</w:t>
                      </w:r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0C1F" wp14:editId="5E4FC3DF">
                <wp:simplePos x="0" y="0"/>
                <wp:positionH relativeFrom="column">
                  <wp:posOffset>34290</wp:posOffset>
                </wp:positionH>
                <wp:positionV relativeFrom="paragraph">
                  <wp:posOffset>2517140</wp:posOffset>
                </wp:positionV>
                <wp:extent cx="878205" cy="682625"/>
                <wp:effectExtent l="0" t="0" r="17145" b="2222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82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5" o:spid="_x0000_s1026" style="position:absolute;margin-left:2.7pt;margin-top:198.2pt;width:69.15pt;height:5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" filled="f" strokecolor="#c0504d [3205]" strokeweight="2pt"/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9D7262" wp14:editId="7639E93F">
                <wp:simplePos x="0" y="0"/>
                <wp:positionH relativeFrom="column">
                  <wp:posOffset>3442970</wp:posOffset>
                </wp:positionH>
                <wp:positionV relativeFrom="paragraph">
                  <wp:posOffset>3211830</wp:posOffset>
                </wp:positionV>
                <wp:extent cx="1407160" cy="575945"/>
                <wp:effectExtent l="552450" t="0" r="21590" b="90805"/>
                <wp:wrapNone/>
                <wp:docPr id="14" name="Выноска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5759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112500"/>
                            <a:gd name="adj4" fmla="val -38333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836" w:rsidRPr="007C6996" w:rsidRDefault="00580836" w:rsidP="007C6996">
                            <w:pPr>
                              <w:rPr>
                                <w:sz w:val="20"/>
                              </w:rPr>
                            </w:pPr>
                            <w:bookmarkStart w:id="34" w:name="БАННЕРЫ_3"/>
                            <w:r w:rsidRPr="007C6996">
                              <w:rPr>
                                <w:sz w:val="20"/>
                              </w:rPr>
                              <w:t xml:space="preserve">Модуль. См. </w:t>
                            </w:r>
                            <w:hyperlink w:anchor="Модули" w:history="1">
                              <w:r w:rsidRPr="007C6996">
                                <w:rPr>
                                  <w:rStyle w:val="af3"/>
                                  <w:sz w:val="20"/>
                                </w:rPr>
                                <w:t>соответствующий раздел</w:t>
                              </w:r>
                            </w:hyperlink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Выноска 1 14" o:spid="_x0000_s1027" type="#_x0000_t47" style="position:absolute;margin-left:271.1pt;margin-top:252.9pt;width:110.8pt;height:45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" adj=",,-159,5832" fillcolor="white [3201]" strokecolor="#c0504d [3205]" strokeweight="1pt">
                <v:textbox>
                  <w:txbxContent>
                    <w:p w:rsidR="00B63450" w:rsidRPr="007C6996" w:rsidRDefault="00B63450" w:rsidP="007C6996">
                      <w:pPr>
                        <w:rPr>
                          <w:sz w:val="20"/>
                        </w:rPr>
                      </w:pPr>
                      <w:bookmarkStart w:id="37" w:name="БАННЕРЫ_3"/>
                      <w:r w:rsidRPr="007C6996">
                        <w:rPr>
                          <w:sz w:val="20"/>
                        </w:rPr>
                        <w:t xml:space="preserve">Модуль. См. </w:t>
                      </w:r>
                      <w:hyperlink w:anchor="Модули" w:history="1">
                        <w:r w:rsidRPr="007C6996">
                          <w:rPr>
                            <w:rStyle w:val="af3"/>
                            <w:sz w:val="20"/>
                          </w:rPr>
                          <w:t>соответствующий раздел</w:t>
                        </w:r>
                      </w:hyperlink>
                      <w:r w:rsidRPr="007C6996">
                        <w:rPr>
                          <w:sz w:val="20"/>
                        </w:rPr>
                        <w:t>.</w:t>
                      </w:r>
                      <w:bookmarkEnd w:id="37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3C126" wp14:editId="5B65A845">
                <wp:simplePos x="0" y="0"/>
                <wp:positionH relativeFrom="column">
                  <wp:posOffset>887730</wp:posOffset>
                </wp:positionH>
                <wp:positionV relativeFrom="paragraph">
                  <wp:posOffset>3857625</wp:posOffset>
                </wp:positionV>
                <wp:extent cx="2671445" cy="807085"/>
                <wp:effectExtent l="0" t="0" r="14605" b="1206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807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69.9pt;margin-top:303.75pt;width:210.35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" filled="f" strokecolor="#c0504d [3205]" strokeweight="2pt"/>
            </w:pict>
          </mc:Fallback>
        </mc:AlternateContent>
      </w:r>
      <w:bookmarkStart w:id="35" w:name="qМодуль_баннерный_блок"/>
      <w:r w:rsidR="00152880">
        <w:rPr>
          <w:noProof/>
          <w:lang w:eastAsia="ru-RU"/>
        </w:rPr>
        <w:drawing>
          <wp:inline distT="0" distB="0" distL="0" distR="0" wp14:anchorId="7A662159" wp14:editId="3B1A4752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E6311B">
      <w:pPr>
        <w:pStyle w:val="a"/>
        <w:numPr>
          <w:ilvl w:val="1"/>
          <w:numId w:val="8"/>
        </w:numPr>
      </w:pPr>
      <w:commentRangeStart w:id="36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6"/>
      <w:r w:rsidR="009231CF">
        <w:rPr>
          <w:rStyle w:val="af4"/>
        </w:rPr>
        <w:commentReference w:id="36"/>
      </w:r>
    </w:p>
    <w:p w:rsidR="00C4479C" w:rsidRPr="00E02233" w:rsidRDefault="0063243C" w:rsidP="00E6311B">
      <w:pPr>
        <w:pStyle w:val="a"/>
        <w:numPr>
          <w:ilvl w:val="1"/>
          <w:numId w:val="8"/>
        </w:numPr>
      </w:pPr>
      <w:bookmarkStart w:id="37" w:name="qБаннер3"/>
      <w:commentRangeStart w:id="38"/>
      <w:proofErr w:type="spellStart"/>
      <w:r w:rsidRPr="00E02233">
        <w:t>Кликабельный</w:t>
      </w:r>
      <w:proofErr w:type="spellEnd"/>
      <w:r w:rsidRPr="00E02233">
        <w:t xml:space="preserve"> </w:t>
      </w:r>
      <w:hyperlink w:anchor="qФирменныйБланк" w:history="1">
        <w:r w:rsidRPr="00E6311B">
          <w:rPr>
            <w:rStyle w:val="af3"/>
          </w:rPr>
          <w:t>баннер</w:t>
        </w:r>
        <w:r w:rsidR="00E02233" w:rsidRPr="00E6311B">
          <w:rPr>
            <w:rStyle w:val="af3"/>
          </w:rPr>
          <w:t xml:space="preserve"> №3</w:t>
        </w:r>
        <w:commentRangeEnd w:id="38"/>
        <w:r w:rsidR="00474DA4" w:rsidRPr="00E6311B">
          <w:rPr>
            <w:rStyle w:val="af3"/>
            <w:sz w:val="16"/>
            <w:szCs w:val="16"/>
          </w:rPr>
          <w:commentReference w:id="38"/>
        </w:r>
      </w:hyperlink>
      <w:r w:rsidRPr="00E02233">
        <w:t>.</w:t>
      </w:r>
    </w:p>
    <w:bookmarkEnd w:id="37"/>
    <w:p w:rsidR="0063243C" w:rsidRPr="0063243C" w:rsidRDefault="0063243C" w:rsidP="00E6311B">
      <w:pPr>
        <w:pStyle w:val="a"/>
        <w:numPr>
          <w:ilvl w:val="1"/>
          <w:numId w:val="8"/>
        </w:numPr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E6311B">
      <w:pPr>
        <w:pStyle w:val="a"/>
        <w:numPr>
          <w:ilvl w:val="1"/>
          <w:numId w:val="8"/>
        </w:numPr>
      </w:pPr>
      <w:r>
        <w:t>Название страницы;</w:t>
      </w:r>
    </w:p>
    <w:p w:rsidR="0063243C" w:rsidRDefault="0063243C" w:rsidP="00E6311B">
      <w:pPr>
        <w:pStyle w:val="a"/>
        <w:numPr>
          <w:ilvl w:val="1"/>
          <w:numId w:val="8"/>
        </w:numPr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39" w:name="баннерный_блок_5"/>
      <w:commentRangeStart w:id="40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40"/>
      <w:r w:rsidR="007E7E97">
        <w:rPr>
          <w:rStyle w:val="af4"/>
        </w:rPr>
        <w:commentReference w:id="40"/>
      </w:r>
    </w:p>
    <w:bookmarkEnd w:id="39"/>
    <w:p w:rsidR="003008A7" w:rsidRDefault="00E02233" w:rsidP="00DE4ECF">
      <w:commentRangeStart w:id="41"/>
      <w:r w:rsidRPr="00A74D78">
        <w:t>Подвал</w:t>
      </w:r>
      <w:commentRangeEnd w:id="41"/>
      <w:r w:rsidR="007E7E97">
        <w:rPr>
          <w:rStyle w:val="af4"/>
        </w:rPr>
        <w:commentReference w:id="41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580836" w:rsidP="00DE4ECF">
      <w:pPr>
        <w:rPr>
          <w:b/>
        </w:rPr>
      </w:pPr>
      <w:hyperlink w:anchor="noteБаннерный_блок4" w:history="1">
        <w:r w:rsidR="009C35D1" w:rsidRPr="009C35D1">
          <w:rPr>
            <w:rStyle w:val="af3"/>
            <w:b/>
          </w:rPr>
          <w:t>Баннер</w:t>
        </w:r>
        <w:r w:rsidR="00FD66AB" w:rsidRPr="009C35D1">
          <w:rPr>
            <w:rStyle w:val="af3"/>
            <w:b/>
          </w:rPr>
          <w:t xml:space="preserve"> №</w:t>
        </w:r>
        <w:r w:rsidR="009C35D1" w:rsidRPr="009C35D1">
          <w:rPr>
            <w:rStyle w:val="af3"/>
            <w:b/>
          </w:rPr>
          <w:t>4</w:t>
        </w:r>
      </w:hyperlink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</w:t>
      </w:r>
      <w:commentRangeStart w:id="42"/>
      <w:r w:rsidR="00C4479C">
        <w:t>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</w:t>
      </w:r>
      <w:commentRangeEnd w:id="42"/>
      <w:r w:rsidR="002912DF">
        <w:rPr>
          <w:rStyle w:val="af4"/>
        </w:rPr>
        <w:commentReference w:id="42"/>
      </w:r>
      <w:r>
        <w:t>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</w:t>
      </w:r>
      <w:r w:rsidR="002912DF">
        <w:t>ер и ссылку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commentRangeStart w:id="43"/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  <w:commentRangeEnd w:id="43"/>
      <w:r w:rsidR="002912DF">
        <w:rPr>
          <w:rStyle w:val="af4"/>
        </w:rPr>
        <w:commentReference w:id="43"/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bookmarkStart w:id="44" w:name="qБаннерный_блок5"/>
      <w:commentRangeStart w:id="45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45"/>
      <w:r w:rsidR="007E7E97">
        <w:rPr>
          <w:rStyle w:val="af4"/>
        </w:rPr>
        <w:commentReference w:id="45"/>
      </w:r>
    </w:p>
    <w:p w:rsidR="00C4479C" w:rsidRPr="004B0FFD" w:rsidRDefault="00062EDC" w:rsidP="00DE4ECF">
      <w:commentRangeStart w:id="46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46"/>
      <w:r w:rsidR="008A29D5">
        <w:rPr>
          <w:rStyle w:val="af4"/>
        </w:rPr>
        <w:commentReference w:id="46"/>
      </w:r>
    </w:p>
    <w:bookmarkEnd w:id="44"/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47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47"/>
      <w:r w:rsidR="008A29D5">
        <w:rPr>
          <w:rStyle w:val="af4"/>
        </w:rPr>
        <w:commentReference w:id="47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48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48"/>
      <w:r w:rsidR="008A29D5">
        <w:rPr>
          <w:rStyle w:val="af4"/>
        </w:rPr>
        <w:commentReference w:id="48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49"/>
      <w:r w:rsidRPr="004B0FFD">
        <w:t>фирменном бланке</w:t>
      </w:r>
      <w:commentRangeEnd w:id="49"/>
      <w:r w:rsidR="00D23BAC">
        <w:rPr>
          <w:rStyle w:val="af4"/>
        </w:rPr>
        <w:commentReference w:id="49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50"/>
      <w:r w:rsidR="007548B9">
        <w:t>При нажатии на название документа, он раскрывается в сохраненной программе</w:t>
      </w:r>
      <w:commentRangeEnd w:id="50"/>
      <w:r w:rsidR="00D23BAC">
        <w:rPr>
          <w:rStyle w:val="af4"/>
        </w:rPr>
        <w:commentReference w:id="50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661432" w:rsidRDefault="003C549E" w:rsidP="00DE4ECF">
      <w:pPr>
        <w:rPr>
          <w:b/>
        </w:rPr>
      </w:pPr>
      <w:r w:rsidRPr="00661432">
        <w:rPr>
          <w:b/>
        </w:rP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bookmarkStart w:id="51" w:name="qПоиск"/>
      <w:r w:rsidRPr="00661432">
        <w:rPr>
          <w:highlight w:val="yellow"/>
        </w:rPr>
        <w:t xml:space="preserve">Пример </w:t>
      </w:r>
      <w:r w:rsidR="00844A14" w:rsidRPr="00661432">
        <w:rPr>
          <w:highlight w:val="yellow"/>
        </w:rPr>
        <w:t>поисковика</w:t>
      </w:r>
      <w:r w:rsidRPr="00661432">
        <w:rPr>
          <w:highlight w:val="yellow"/>
        </w:rPr>
        <w:t xml:space="preserve"> – </w:t>
      </w:r>
      <w:r w:rsidR="00844A14" w:rsidRPr="00661432">
        <w:rPr>
          <w:highlight w:val="yellow"/>
        </w:rPr>
        <w:t>сайт</w:t>
      </w:r>
      <w:r w:rsidRPr="00661432">
        <w:rPr>
          <w:highlight w:val="yellow"/>
        </w:rPr>
        <w:t xml:space="preserve"> </w:t>
      </w:r>
      <w:r w:rsidR="00844A14" w:rsidRPr="00661432">
        <w:rPr>
          <w:highlight w:val="yellow"/>
        </w:rPr>
        <w:t>«Альфа-страхование» http://alfastrah.ru/contacts/</w:t>
      </w:r>
      <w:r w:rsidR="00844A14">
        <w:t xml:space="preserve"> </w:t>
      </w:r>
    </w:p>
    <w:bookmarkEnd w:id="51"/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bookmarkStart w:id="52" w:name="qФирменныйБланк"/>
      <w:r>
        <w:t xml:space="preserve">При нажатии у пользователя данное предложение со страницы автоматически формируется на фирменном </w:t>
      </w:r>
      <w:bookmarkEnd w:id="52"/>
      <w:r>
        <w:t xml:space="preserve">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53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53"/>
      <w:r w:rsidR="00AF2F99">
        <w:rPr>
          <w:rStyle w:val="af4"/>
        </w:rPr>
        <w:commentReference w:id="53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54"/>
      <w:proofErr w:type="spellStart"/>
      <w:r>
        <w:t>Вижел</w:t>
      </w:r>
      <w:proofErr w:type="spellEnd"/>
      <w:r>
        <w:t xml:space="preserve"> </w:t>
      </w:r>
      <w:commentRangeEnd w:id="54"/>
      <w:r w:rsidR="00AF2F99">
        <w:rPr>
          <w:rStyle w:val="af4"/>
        </w:rPr>
        <w:commentReference w:id="54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bookmarkStart w:id="55" w:name="qИмиджВидаСтрахования"/>
      <w:commentRangeStart w:id="56"/>
      <w:r w:rsidRPr="002F3C35">
        <w:rPr>
          <w:highlight w:val="yellow"/>
        </w:rPr>
        <w:t>Имидж</w:t>
      </w:r>
      <w:commentRangeEnd w:id="56"/>
      <w:r w:rsidR="002F3C35">
        <w:rPr>
          <w:rStyle w:val="af4"/>
        </w:rPr>
        <w:commentReference w:id="56"/>
      </w:r>
      <w:r w:rsidRPr="002F3C35">
        <w:rPr>
          <w:highlight w:val="yellow"/>
        </w:rPr>
        <w:t xml:space="preserve"> конкретного вида страхования;</w:t>
      </w:r>
    </w:p>
    <w:bookmarkEnd w:id="55"/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57"/>
      <w:r>
        <w:t>На момент выпуска сайта страница не используется.</w:t>
      </w:r>
      <w:commentRangeEnd w:id="57"/>
      <w:r w:rsidR="001C32FD">
        <w:rPr>
          <w:rStyle w:val="af4"/>
        </w:rPr>
        <w:commentReference w:id="57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</w:t>
      </w:r>
      <w:r w:rsidR="004F43E7">
        <w:t>д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58"/>
      <w:r>
        <w:t>На момент выпуска сайта страница не используется.</w:t>
      </w:r>
      <w:commentRangeEnd w:id="58"/>
      <w:r w:rsidR="00FD4AA8">
        <w:rPr>
          <w:rStyle w:val="af4"/>
        </w:rPr>
        <w:commentReference w:id="58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580836" w:rsidP="00DE4ECF">
      <w:hyperlink r:id="rId16" w:anchor="preview/2232841" w:history="1">
        <w:r w:rsidR="00D51809" w:rsidRPr="00B63450">
          <w:rPr>
            <w:rStyle w:val="af3"/>
          </w:rPr>
          <w:t>Окошки для заполнения:</w:t>
        </w:r>
      </w:hyperlink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59" w:name="_Toc338416726"/>
      <w:r>
        <w:t>Подсистемы сайта</w:t>
      </w:r>
      <w:bookmarkEnd w:id="59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60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60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</w:t>
      </w:r>
      <w:r w:rsidR="0063503A">
        <w:t>,</w:t>
      </w:r>
      <w:r w:rsidR="00DD5554">
        <w:t xml:space="preserve">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61"/>
      <w:r>
        <w:t xml:space="preserve">вкладка </w:t>
      </w:r>
      <w:commentRangeEnd w:id="61"/>
      <w:r w:rsidR="00DD5554">
        <w:rPr>
          <w:rStyle w:val="af4"/>
        </w:rPr>
        <w:commentReference w:id="61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62"/>
      <w:r>
        <w:t>отображаются в вертикальном меню на внутренних страницах, не меняя свей хронологии и структуры</w:t>
      </w:r>
      <w:commentRangeEnd w:id="62"/>
      <w:r w:rsidR="001115D9">
        <w:rPr>
          <w:rStyle w:val="af4"/>
        </w:rPr>
        <w:commentReference w:id="62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63" w:name="_Toc338416728"/>
      <w:r w:rsidRPr="00A95444">
        <w:rPr>
          <w:lang w:val="ru-RU"/>
        </w:rPr>
        <w:t>Подсистема раздельного доступа к информации.</w:t>
      </w:r>
      <w:bookmarkEnd w:id="63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64" w:name="_Toc338416729"/>
      <w:r w:rsidRPr="00A95444">
        <w:rPr>
          <w:lang w:val="ru-RU"/>
        </w:rPr>
        <w:t>Подсистема поиска</w:t>
      </w:r>
      <w:bookmarkEnd w:id="64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commentRangeStart w:id="65"/>
      <w:r w:rsidRPr="004B0FFD">
        <w:t>По продуктам:</w:t>
      </w:r>
      <w:commentRangeEnd w:id="65"/>
      <w:r w:rsidR="00580836">
        <w:rPr>
          <w:rStyle w:val="af4"/>
        </w:rPr>
        <w:commentReference w:id="65"/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580836" w:rsidRDefault="00883921" w:rsidP="00DE3D0D">
      <w:pPr>
        <w:pStyle w:val="a"/>
        <w:numPr>
          <w:ilvl w:val="0"/>
          <w:numId w:val="17"/>
        </w:numPr>
        <w:rPr>
          <w:highlight w:val="yellow"/>
        </w:rPr>
      </w:pPr>
      <w:r w:rsidRPr="00580836">
        <w:rPr>
          <w:highlight w:val="yellow"/>
        </w:rPr>
        <w:t>Описание;</w:t>
      </w:r>
    </w:p>
    <w:p w:rsidR="00883921" w:rsidRPr="00580836" w:rsidRDefault="00883921" w:rsidP="00DE3D0D">
      <w:pPr>
        <w:pStyle w:val="a"/>
        <w:numPr>
          <w:ilvl w:val="0"/>
          <w:numId w:val="17"/>
        </w:numPr>
        <w:rPr>
          <w:highlight w:val="yellow"/>
        </w:rPr>
      </w:pPr>
      <w:r w:rsidRPr="00580836">
        <w:rPr>
          <w:highlight w:val="yellow"/>
        </w:rPr>
        <w:t>Краткое описание;</w:t>
      </w:r>
    </w:p>
    <w:p w:rsidR="00883921" w:rsidRPr="00580836" w:rsidRDefault="00883921" w:rsidP="00DE3D0D">
      <w:pPr>
        <w:pStyle w:val="a"/>
        <w:numPr>
          <w:ilvl w:val="0"/>
          <w:numId w:val="17"/>
        </w:numPr>
        <w:rPr>
          <w:highlight w:val="yellow"/>
        </w:rPr>
      </w:pPr>
      <w:r w:rsidRPr="00580836">
        <w:rPr>
          <w:highlight w:val="yellow"/>
        </w:rPr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  <w:bookmarkStart w:id="66" w:name="_GoBack"/>
      <w:bookmarkEnd w:id="66"/>
    </w:p>
    <w:p w:rsidR="00883921" w:rsidRPr="00580836" w:rsidRDefault="00883921" w:rsidP="00DE3D0D">
      <w:pPr>
        <w:pStyle w:val="a"/>
        <w:numPr>
          <w:ilvl w:val="0"/>
          <w:numId w:val="18"/>
        </w:numPr>
        <w:rPr>
          <w:highlight w:val="yellow"/>
        </w:rPr>
      </w:pPr>
      <w:r w:rsidRPr="00580836">
        <w:rPr>
          <w:highlight w:val="yellow"/>
        </w:rPr>
        <w:t>Описание</w:t>
      </w:r>
    </w:p>
    <w:p w:rsidR="00883921" w:rsidRPr="00580836" w:rsidRDefault="00883921" w:rsidP="00DE3D0D">
      <w:pPr>
        <w:pStyle w:val="a"/>
        <w:numPr>
          <w:ilvl w:val="0"/>
          <w:numId w:val="18"/>
        </w:numPr>
        <w:rPr>
          <w:highlight w:val="yellow"/>
        </w:rPr>
      </w:pPr>
      <w:r w:rsidRPr="00580836">
        <w:rPr>
          <w:highlight w:val="yellow"/>
        </w:rPr>
        <w:t>Краткое описание</w:t>
      </w:r>
    </w:p>
    <w:p w:rsidR="003008A7" w:rsidRPr="00580836" w:rsidRDefault="00883921" w:rsidP="00DE3D0D">
      <w:pPr>
        <w:pStyle w:val="a"/>
        <w:numPr>
          <w:ilvl w:val="0"/>
          <w:numId w:val="18"/>
        </w:numPr>
        <w:rPr>
          <w:highlight w:val="yellow"/>
        </w:rPr>
      </w:pPr>
      <w:r w:rsidRPr="00580836">
        <w:rPr>
          <w:highlight w:val="yellow"/>
        </w:rPr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67" w:name="_Toc338416730"/>
      <w:r w:rsidRPr="00A95444">
        <w:rPr>
          <w:lang w:val="ru-RU"/>
        </w:rPr>
        <w:t>Административная подсистема.</w:t>
      </w:r>
      <w:bookmarkEnd w:id="67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68"/>
      <w:r w:rsidRPr="00127882">
        <w:rPr>
          <w:highlight w:val="magenta"/>
        </w:rPr>
        <w:t>Управление вакансиями</w:t>
      </w:r>
      <w:commentRangeEnd w:id="68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8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9" w:name="_Toc338416731"/>
    </w:p>
    <w:p w:rsidR="00B26BA8" w:rsidRDefault="008779F7" w:rsidP="008779F7">
      <w:pPr>
        <w:pStyle w:val="4"/>
        <w:rPr>
          <w:lang w:val="ru-RU"/>
        </w:rPr>
      </w:pPr>
      <w:commentRangeStart w:id="70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70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70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69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71" w:name="_Toc338416732"/>
      <w:r w:rsidRPr="00A95444">
        <w:rPr>
          <w:lang w:val="ru-RU"/>
        </w:rPr>
        <w:t>Подсистема «Задать вопрос»</w:t>
      </w:r>
      <w:bookmarkEnd w:id="71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72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Pr="008554BE" w:rsidRDefault="007936F5" w:rsidP="007936F5">
      <w:pPr>
        <w:pStyle w:val="3"/>
        <w:rPr>
          <w:lang w:val="ru-RU"/>
        </w:rPr>
      </w:pPr>
      <w:r w:rsidRPr="008554BE">
        <w:rPr>
          <w:lang w:val="ru-RU"/>
        </w:rP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72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3" w:name="_toc1210"/>
      <w:bookmarkStart w:id="74" w:name="_Toc338416734"/>
      <w:bookmarkEnd w:id="73"/>
      <w:r w:rsidRPr="00A95444">
        <w:rPr>
          <w:lang w:val="ru-RU"/>
        </w:rPr>
        <w:t>Документация технического проекта</w:t>
      </w:r>
      <w:bookmarkEnd w:id="74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5" w:name="_toc1233"/>
      <w:bookmarkStart w:id="76" w:name="_Toc338416735"/>
      <w:bookmarkEnd w:id="75"/>
      <w:r w:rsidRPr="00A95444">
        <w:rPr>
          <w:lang w:val="ru-RU"/>
        </w:rPr>
        <w:t>Рабочая документация</w:t>
      </w:r>
      <w:bookmarkEnd w:id="76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77"/>
      <w:r w:rsidRPr="004B0FFD">
        <w:t>перечень проделанных работ,</w:t>
      </w:r>
      <w:commentRangeEnd w:id="77"/>
      <w:r w:rsidR="00A70818">
        <w:rPr>
          <w:rStyle w:val="af4"/>
        </w:rPr>
        <w:commentReference w:id="77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8" w:name="_Toc338416736"/>
      <w:r w:rsidRPr="00A95444">
        <w:rPr>
          <w:lang w:val="ru-RU"/>
        </w:rPr>
        <w:t>Эксплуатационная документация</w:t>
      </w:r>
      <w:bookmarkEnd w:id="78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79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79"/>
      <w:r w:rsidR="00A70818">
        <w:rPr>
          <w:rStyle w:val="af4"/>
        </w:rPr>
        <w:commentReference w:id="79"/>
      </w:r>
    </w:p>
    <w:p w:rsidR="00CC4CDC" w:rsidRPr="00F04136" w:rsidRDefault="00AF4FAE" w:rsidP="00DE4ECF">
      <w:pPr>
        <w:pStyle w:val="20"/>
      </w:pPr>
      <w:bookmarkStart w:id="80" w:name="_toc1259"/>
      <w:bookmarkStart w:id="81" w:name="_Toc338416737"/>
      <w:bookmarkEnd w:id="80"/>
      <w:r w:rsidRPr="00F04136">
        <w:t xml:space="preserve">Порядок </w:t>
      </w:r>
      <w:r w:rsidR="00C30EB1" w:rsidRPr="00F04136">
        <w:t>сдачи и приемки работ по Сайту</w:t>
      </w:r>
      <w:bookmarkEnd w:id="81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82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82"/>
      <w:r w:rsidR="00A70818">
        <w:rPr>
          <w:rStyle w:val="af4"/>
        </w:rPr>
        <w:commentReference w:id="82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83"/>
      <w:r w:rsidRPr="004B0FFD">
        <w:t>Заказчиком</w:t>
      </w:r>
      <w:commentRangeEnd w:id="83"/>
      <w:r w:rsidR="00A70818">
        <w:rPr>
          <w:rStyle w:val="af4"/>
        </w:rPr>
        <w:commentReference w:id="83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84" w:name="_toc1273"/>
      <w:bookmarkEnd w:id="84"/>
    </w:p>
    <w:p w:rsidR="00AF4FAE" w:rsidRPr="00F5519A" w:rsidRDefault="001A1F8E" w:rsidP="00DE4ECF">
      <w:pPr>
        <w:pStyle w:val="20"/>
      </w:pPr>
      <w:bookmarkStart w:id="85" w:name="_Toc338416738"/>
      <w:r w:rsidRPr="00F5519A">
        <w:t>Поддержка сайта</w:t>
      </w:r>
      <w:bookmarkEnd w:id="85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86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86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7" w:name="_Toc338416740"/>
      <w:r w:rsidRPr="00A95444">
        <w:rPr>
          <w:lang w:val="ru-RU"/>
        </w:rPr>
        <w:t>Технические мероприятия</w:t>
      </w:r>
      <w:bookmarkEnd w:id="87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8" w:name="_Toc338416741"/>
      <w:r w:rsidRPr="00A95444">
        <w:rPr>
          <w:lang w:val="ru-RU"/>
        </w:rPr>
        <w:t>Изменения в информационном обеспечении</w:t>
      </w:r>
      <w:bookmarkEnd w:id="88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9C35D1" w:rsidRDefault="009C35D1" w:rsidP="00DE4ECF"/>
    <w:p w:rsidR="009C35D1" w:rsidRDefault="009C35D1">
      <w:pPr>
        <w:spacing w:after="0" w:line="240" w:lineRule="auto"/>
      </w:pPr>
      <w:r>
        <w:br w:type="page"/>
      </w:r>
    </w:p>
    <w:p w:rsidR="008878C1" w:rsidRDefault="009C35D1" w:rsidP="009C35D1">
      <w:pPr>
        <w:pStyle w:val="1"/>
      </w:pPr>
      <w:r>
        <w:t>Баннеры</w:t>
      </w:r>
    </w:p>
    <w:p w:rsidR="009C35D1" w:rsidRDefault="00580836" w:rsidP="00DE4ECF">
      <w:hyperlink w:anchor="БАННЕРЫ_1" w:history="1">
        <w:r w:rsidR="009C35D1" w:rsidRPr="009C35D1">
          <w:rPr>
            <w:rStyle w:val="af3"/>
          </w:rPr>
          <w:t>Баннерный блок 1</w:t>
        </w:r>
      </w:hyperlink>
      <w:r w:rsidR="009C35D1">
        <w:t>.</w:t>
      </w:r>
    </w:p>
    <w:p w:rsidR="009C35D1" w:rsidRDefault="00580836" w:rsidP="00DE4ECF">
      <w:hyperlink w:anchor="БАННЕРЫ_2" w:history="1">
        <w:r w:rsidR="009C35D1" w:rsidRPr="009C35D1">
          <w:rPr>
            <w:rStyle w:val="af3"/>
          </w:rPr>
          <w:t>Баннерный блок 2</w:t>
        </w:r>
      </w:hyperlink>
      <w:r w:rsidR="009C35D1">
        <w:t>.</w:t>
      </w:r>
    </w:p>
    <w:p w:rsidR="009C35D1" w:rsidRDefault="00580836" w:rsidP="00DE4ECF">
      <w:hyperlink w:anchor="БАННЕРЫ_3" w:history="1">
        <w:r w:rsidR="009C35D1" w:rsidRPr="00E84092">
          <w:rPr>
            <w:rStyle w:val="af3"/>
          </w:rPr>
          <w:t>Баннерный блок 3</w:t>
        </w:r>
      </w:hyperlink>
      <w:r w:rsidR="009C35D1">
        <w:t>.</w:t>
      </w:r>
    </w:p>
    <w:p w:rsidR="00E84092" w:rsidRDefault="00580836" w:rsidP="00DE4ECF">
      <w:hyperlink w:anchor="БАННЕРЫ_4" w:history="1">
        <w:r w:rsidR="00E84092" w:rsidRPr="00E84092">
          <w:rPr>
            <w:rStyle w:val="af3"/>
          </w:rPr>
          <w:t>Баннерный блок 4</w:t>
        </w:r>
      </w:hyperlink>
      <w:r w:rsidR="00E84092">
        <w:t>.</w:t>
      </w:r>
    </w:p>
    <w:p w:rsidR="009C35D1" w:rsidRDefault="008E577E" w:rsidP="00DE4ECF">
      <w:r>
        <w:t>Баннерный блок 5.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$model = new </w:t>
      </w:r>
      <w:proofErr w:type="spellStart"/>
      <w:proofErr w:type="gramStart"/>
      <w:r w:rsidRPr="008E577E">
        <w:rPr>
          <w:lang w:val="en-US"/>
        </w:rPr>
        <w:t>InsurBanners</w:t>
      </w:r>
      <w:proofErr w:type="spellEnd"/>
      <w:r w:rsidRPr="008E577E">
        <w:rPr>
          <w:lang w:val="en-US"/>
        </w:rPr>
        <w:t>(</w:t>
      </w:r>
      <w:proofErr w:type="gram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>$</w:t>
      </w:r>
      <w:proofErr w:type="spellStart"/>
      <w:r w:rsidRPr="008E577E">
        <w:rPr>
          <w:lang w:val="en-US"/>
        </w:rPr>
        <w:t>gridDataProvider_out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outside"',false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</w:t>
      </w:r>
      <w:proofErr w:type="spellStart"/>
      <w:r w:rsidRPr="008E577E">
        <w:rPr>
          <w:lang w:val="en-US"/>
        </w:rPr>
        <w:t>gridDataProvider_in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inside"',false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$gridDataProvider_3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'place="3"',false);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$gridDataProvider_4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'place="4"',false);</w:t>
      </w:r>
    </w:p>
    <w:p w:rsidR="009C35D1" w:rsidRPr="008E577E" w:rsidRDefault="009C35D1" w:rsidP="00DE4ECF">
      <w:pPr>
        <w:rPr>
          <w:lang w:val="en-US"/>
        </w:rPr>
      </w:pPr>
    </w:p>
    <w:p w:rsidR="00B63450" w:rsidRPr="00B63450" w:rsidRDefault="00B63450">
      <w:pPr>
        <w:rPr>
          <w:lang w:val="en-US"/>
        </w:rPr>
      </w:pPr>
    </w:p>
    <w:sectPr w:rsidR="00B63450" w:rsidRPr="00B63450" w:rsidSect="006953D4">
      <w:headerReference w:type="default" r:id="rId23"/>
      <w:footerReference w:type="default" r:id="rId24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Это что/где?</w:t>
      </w:r>
    </w:p>
  </w:comment>
  <w:comment w:id="16" w:author="Srgg" w:date="2012-10-19T14:19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8" w:author="Srgg" w:date="2012-10-19T14:18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Не понял. ЗАЧЕМ отдельная страница?!</w:t>
      </w:r>
    </w:p>
  </w:comment>
  <w:comment w:id="19" w:author="Srgg" w:date="2012-10-19T14:25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bookmarkStart w:id="20" w:name="картомаразм"/>
      <w:r>
        <w:t>Карта, это хорошо. Но то, что её засунули туда, где она на иллюстрации, — всё тот же маразм.</w:t>
      </w:r>
      <w:bookmarkEnd w:id="20"/>
    </w:p>
  </w:comment>
  <w:comment w:id="21" w:author="Srgg" w:date="2012-10-19T14:24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580836" w:rsidRDefault="00580836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2" w:author="Srgg" w:date="2012-10-19T14:28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580836" w:rsidRDefault="00580836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580836" w:rsidRDefault="00580836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3" w:author="Srgg" w:date="2012-10-19T14:29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Т.е., это — страница по умолчанию (там есть ещё несколько)?</w:t>
      </w:r>
    </w:p>
  </w:comment>
  <w:comment w:id="25" w:author="Srgg" w:date="2012-12-05T13:24:00Z" w:initials="S">
    <w:p w:rsidR="00580836" w:rsidRDefault="00580836">
      <w:pPr>
        <w:pStyle w:val="af5"/>
      </w:pPr>
      <w:bookmarkStart w:id="26" w:name="БАННЕРЫ_1"/>
      <w:r>
        <w:rPr>
          <w:rStyle w:val="af4"/>
        </w:rPr>
        <w:annotationRef/>
      </w:r>
    </w:p>
    <w:p w:rsidR="00580836" w:rsidRDefault="00580836">
      <w:pPr>
        <w:pStyle w:val="af5"/>
      </w:pPr>
      <w:r>
        <w:t>3 больших баннера под главным меню.</w:t>
      </w:r>
    </w:p>
    <w:bookmarkEnd w:id="26"/>
  </w:comment>
  <w:comment w:id="27" w:author="Srgg" w:date="2012-10-19T14:45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8" w:author="" w:initials="">
    <w:p w:rsidR="00580836" w:rsidRPr="00A95444" w:rsidRDefault="00580836">
      <w:pPr>
        <w:pStyle w:val="af5"/>
      </w:pPr>
      <w:r>
        <w:rPr>
          <w:rStyle w:val="af4"/>
        </w:rPr>
        <w:annotationRef/>
      </w:r>
      <w:bookmarkStart w:id="29" w:name="БАННЕРЫ_2"/>
      <w:r>
        <w:rPr>
          <w:rStyle w:val="af4"/>
        </w:rPr>
        <w:annotationRef/>
      </w:r>
    </w:p>
    <w:p w:rsidR="00580836" w:rsidRDefault="00580836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  <w:p w:rsidR="00580836" w:rsidRPr="007A1023" w:rsidRDefault="00580836">
      <w:pPr>
        <w:pStyle w:val="af5"/>
        <w:rPr>
          <w:b/>
        </w:rPr>
      </w:pPr>
      <w:r w:rsidRPr="007A1023">
        <w:rPr>
          <w:b/>
          <w:color w:val="FF0000"/>
        </w:rPr>
        <w:t>ДА, ЭТО ОН!!!!</w:t>
      </w:r>
    </w:p>
    <w:bookmarkEnd w:id="29"/>
    <w:p w:rsidR="00580836" w:rsidRDefault="00580836">
      <w:pPr>
        <w:pStyle w:val="af5"/>
      </w:pPr>
    </w:p>
  </w:comment>
  <w:comment w:id="30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31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36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38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0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1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2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3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5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6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7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8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49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0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3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4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6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7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58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61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62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65" w:author="Srgg" w:date="2012-12-08T21:36:00Z" w:initials="S">
    <w:p w:rsidR="00580836" w:rsidRDefault="00580836">
      <w:pPr>
        <w:pStyle w:val="af5"/>
      </w:pPr>
      <w:r>
        <w:rPr>
          <w:rStyle w:val="af4"/>
        </w:rPr>
        <w:annotationRef/>
      </w:r>
    </w:p>
    <w:p w:rsidR="00580836" w:rsidRDefault="00580836">
      <w:pPr>
        <w:pStyle w:val="af5"/>
      </w:pPr>
      <w:r>
        <w:t>Это где? Таблицы такой нет.</w:t>
      </w:r>
    </w:p>
  </w:comment>
  <w:comment w:id="68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70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77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79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82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  <w:comment w:id="83" w:author="" w:initials="">
    <w:p w:rsidR="00580836" w:rsidRDefault="00580836">
      <w:pPr>
        <w:pStyle w:val="af5"/>
      </w:pPr>
      <w:r>
        <w:rPr>
          <w:rStyle w:val="af4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F10" w:rsidRDefault="00703F10" w:rsidP="00DE4ECF">
      <w:r>
        <w:separator/>
      </w:r>
    </w:p>
  </w:endnote>
  <w:endnote w:type="continuationSeparator" w:id="0">
    <w:p w:rsidR="00703F10" w:rsidRDefault="00703F10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836" w:rsidRPr="00BF3603" w:rsidRDefault="00580836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580836" w:rsidRPr="00BF3603" w:rsidRDefault="00580836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F10" w:rsidRDefault="00703F10" w:rsidP="00DE4ECF">
      <w:r>
        <w:separator/>
      </w:r>
    </w:p>
  </w:footnote>
  <w:footnote w:type="continuationSeparator" w:id="0">
    <w:p w:rsidR="00703F10" w:rsidRDefault="00703F10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836" w:rsidRDefault="00580836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0836" w:rsidRPr="00980B35" w:rsidRDefault="00580836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776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776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EA56A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067B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D7193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1C6"/>
    <w:rsid w:val="00127882"/>
    <w:rsid w:val="001342D1"/>
    <w:rsid w:val="001372C2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42D94"/>
    <w:rsid w:val="00252A58"/>
    <w:rsid w:val="00261A47"/>
    <w:rsid w:val="002623B7"/>
    <w:rsid w:val="0026476F"/>
    <w:rsid w:val="00273C36"/>
    <w:rsid w:val="00287CE6"/>
    <w:rsid w:val="002912DF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2F3C35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1A94"/>
    <w:rsid w:val="00444EE9"/>
    <w:rsid w:val="00446B0A"/>
    <w:rsid w:val="00460884"/>
    <w:rsid w:val="00463366"/>
    <w:rsid w:val="00471BFF"/>
    <w:rsid w:val="004739BA"/>
    <w:rsid w:val="00474DA4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4F43E7"/>
    <w:rsid w:val="005106D2"/>
    <w:rsid w:val="00511145"/>
    <w:rsid w:val="005137F6"/>
    <w:rsid w:val="005253E8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0836"/>
    <w:rsid w:val="00581167"/>
    <w:rsid w:val="0058373D"/>
    <w:rsid w:val="00586D8B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13D03"/>
    <w:rsid w:val="00631CBE"/>
    <w:rsid w:val="0063243C"/>
    <w:rsid w:val="00632850"/>
    <w:rsid w:val="0063503A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1432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B00B9"/>
    <w:rsid w:val="006E353F"/>
    <w:rsid w:val="006E54E5"/>
    <w:rsid w:val="006E5980"/>
    <w:rsid w:val="006F5573"/>
    <w:rsid w:val="0070119F"/>
    <w:rsid w:val="00703F10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023"/>
    <w:rsid w:val="007A1C46"/>
    <w:rsid w:val="007C1FCA"/>
    <w:rsid w:val="007C2480"/>
    <w:rsid w:val="007C2481"/>
    <w:rsid w:val="007C6996"/>
    <w:rsid w:val="007D7317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076B"/>
    <w:rsid w:val="00844A14"/>
    <w:rsid w:val="008510F7"/>
    <w:rsid w:val="0085373E"/>
    <w:rsid w:val="008554B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E577E"/>
    <w:rsid w:val="008F0098"/>
    <w:rsid w:val="008F1EC9"/>
    <w:rsid w:val="008F29D8"/>
    <w:rsid w:val="008F4BFC"/>
    <w:rsid w:val="008F500E"/>
    <w:rsid w:val="00902A69"/>
    <w:rsid w:val="00903859"/>
    <w:rsid w:val="009068B0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4AA"/>
    <w:rsid w:val="009B5D46"/>
    <w:rsid w:val="009C02E1"/>
    <w:rsid w:val="009C35D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3450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B5643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311B"/>
    <w:rsid w:val="00E6481C"/>
    <w:rsid w:val="00E64B03"/>
    <w:rsid w:val="00E64E6C"/>
    <w:rsid w:val="00E6585F"/>
    <w:rsid w:val="00E773DE"/>
    <w:rsid w:val="00E84092"/>
    <w:rsid w:val="00E90D92"/>
    <w:rsid w:val="00E91012"/>
    <w:rsid w:val="00E9177C"/>
    <w:rsid w:val="00E95115"/>
    <w:rsid w:val="00EA4733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  <w:style w:type="paragraph" w:styleId="aff4">
    <w:name w:val="footnote text"/>
    <w:basedOn w:val="a0"/>
    <w:link w:val="aff5"/>
    <w:uiPriority w:val="99"/>
    <w:semiHidden/>
    <w:unhideWhenUsed/>
    <w:rsid w:val="00B63450"/>
    <w:pPr>
      <w:spacing w:after="0" w:line="240" w:lineRule="auto"/>
    </w:pPr>
    <w:rPr>
      <w:sz w:val="20"/>
      <w:szCs w:val="20"/>
    </w:rPr>
  </w:style>
  <w:style w:type="character" w:customStyle="1" w:styleId="aff5">
    <w:name w:val="Текст сноски Знак"/>
    <w:basedOn w:val="a1"/>
    <w:link w:val="aff4"/>
    <w:uiPriority w:val="99"/>
    <w:semiHidden/>
    <w:rsid w:val="00B63450"/>
    <w:rPr>
      <w:rFonts w:ascii="Times New Roman" w:hAnsi="Times New Roman" w:cs="Arial"/>
      <w:lang w:eastAsia="en-US"/>
    </w:rPr>
  </w:style>
  <w:style w:type="character" w:styleId="aff6">
    <w:name w:val="footnote reference"/>
    <w:basedOn w:val="a1"/>
    <w:uiPriority w:val="99"/>
    <w:semiHidden/>
    <w:unhideWhenUsed/>
    <w:rsid w:val="00B6345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  <w:style w:type="paragraph" w:styleId="aff4">
    <w:name w:val="footnote text"/>
    <w:basedOn w:val="a0"/>
    <w:link w:val="aff5"/>
    <w:uiPriority w:val="99"/>
    <w:semiHidden/>
    <w:unhideWhenUsed/>
    <w:rsid w:val="00B63450"/>
    <w:pPr>
      <w:spacing w:after="0" w:line="240" w:lineRule="auto"/>
    </w:pPr>
    <w:rPr>
      <w:sz w:val="20"/>
      <w:szCs w:val="20"/>
    </w:rPr>
  </w:style>
  <w:style w:type="character" w:customStyle="1" w:styleId="aff5">
    <w:name w:val="Текст сноски Знак"/>
    <w:basedOn w:val="a1"/>
    <w:link w:val="aff4"/>
    <w:uiPriority w:val="99"/>
    <w:semiHidden/>
    <w:rsid w:val="00B63450"/>
    <w:rPr>
      <w:rFonts w:ascii="Times New Roman" w:hAnsi="Times New Roman" w:cs="Arial"/>
      <w:lang w:eastAsia="en-US"/>
    </w:rPr>
  </w:style>
  <w:style w:type="character" w:styleId="aff6">
    <w:name w:val="footnote reference"/>
    <w:basedOn w:val="a1"/>
    <w:uiPriority w:val="99"/>
    <w:semiHidden/>
    <w:unhideWhenUsed/>
    <w:rsid w:val="00B634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rgg67.teamlab.com/products/projects/tmdocs.aspx?prjID=291195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srgg67.teamlab.com/products/files/docviewer.aspx?fileID=2304291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AB6B77-7493-4857-809D-94F7026B4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</Pages>
  <Words>8222</Words>
  <Characters>46872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54985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4</cp:revision>
  <cp:lastPrinted>2012-10-11T06:46:00Z</cp:lastPrinted>
  <dcterms:created xsi:type="dcterms:W3CDTF">2012-10-19T09:44:00Z</dcterms:created>
  <dcterms:modified xsi:type="dcterms:W3CDTF">2012-12-08T18:59:00Z</dcterms:modified>
</cp:coreProperties>
</file>