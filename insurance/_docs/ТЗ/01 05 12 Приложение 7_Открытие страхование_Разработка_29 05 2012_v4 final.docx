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Pr="0084076B" w:rsidRDefault="00C51509" w:rsidP="00DE4ECF">
      <w:r w:rsidRPr="00FD079D">
        <w:t>(является неотъемлемой частью договора)</w:t>
      </w:r>
    </w:p>
    <w:p w:rsidR="0084076B" w:rsidRPr="0084076B" w:rsidRDefault="0084076B" w:rsidP="00DE4ECF">
      <w:pPr>
        <w:rPr>
          <w:lang w:val="en-US"/>
        </w:rPr>
      </w:pPr>
      <w:r>
        <w:rPr>
          <w:lang w:val="en-US"/>
        </w:rPr>
        <w:t xml:space="preserve">Online: </w:t>
      </w:r>
      <w:hyperlink r:id="rId9" w:history="1">
        <w:r w:rsidRPr="00D0688A">
          <w:rPr>
            <w:rStyle w:val="af3"/>
            <w:lang w:val="en-US"/>
          </w:rPr>
          <w:t>https://srgg67.teamlab.com/products/files/docviewer.aspx?fileID=2304291</w:t>
        </w:r>
      </w:hyperlink>
      <w:r>
        <w:rPr>
          <w:lang w:val="en-US"/>
        </w:rPr>
        <w:t xml:space="preserve"> </w:t>
      </w:r>
      <w:bookmarkStart w:id="0" w:name="_GoBack"/>
      <w:bookmarkEnd w:id="0"/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6B00B9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1" w:name="_Toc338416712"/>
      <w:r w:rsidRPr="00B144DB">
        <w:t>Общие сведения о документе.</w:t>
      </w:r>
      <w:bookmarkEnd w:id="1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2" w:name="_Toc338416713"/>
      <w:r w:rsidRPr="00A95444">
        <w:rPr>
          <w:lang w:val="ru-RU"/>
        </w:rPr>
        <w:t>Этапы работы по проекту.</w:t>
      </w:r>
      <w:bookmarkEnd w:id="2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3" w:name="_Toc338416714"/>
      <w:r w:rsidRPr="00B144DB">
        <w:t>Общие сведения о Сайте</w:t>
      </w:r>
      <w:bookmarkEnd w:id="3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4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4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5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5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6" w:name="_Toc338416717"/>
      <w:r w:rsidRPr="00A95444">
        <w:rPr>
          <w:lang w:val="ru-RU"/>
        </w:rPr>
        <w:t>Объект автоматизации</w:t>
      </w:r>
      <w:bookmarkEnd w:id="6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7" w:name="_Toc338416718"/>
      <w:r w:rsidRPr="00B144DB">
        <w:t>Общие требования к Сайту.</w:t>
      </w:r>
      <w:bookmarkEnd w:id="7"/>
    </w:p>
    <w:p w:rsidR="006E5980" w:rsidRPr="00A95444" w:rsidRDefault="006E5980" w:rsidP="00DE4ECF">
      <w:pPr>
        <w:pStyle w:val="3"/>
        <w:rPr>
          <w:lang w:val="ru-RU"/>
        </w:rPr>
      </w:pPr>
      <w:bookmarkStart w:id="8" w:name="_Toc338416719"/>
      <w:r w:rsidRPr="00A95444">
        <w:rPr>
          <w:lang w:val="ru-RU"/>
        </w:rPr>
        <w:t>Требования к Сайту в целом.</w:t>
      </w:r>
      <w:bookmarkEnd w:id="8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9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9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8554BE" w:rsidRDefault="00897FEC" w:rsidP="00DE4ECF">
      <w:pPr>
        <w:pStyle w:val="3"/>
        <w:rPr>
          <w:lang w:val="ru-RU"/>
        </w:rPr>
      </w:pPr>
      <w:bookmarkStart w:id="10" w:name="_Toc338416721"/>
      <w:r w:rsidRPr="008554BE">
        <w:rPr>
          <w:lang w:val="ru-RU"/>
        </w:rPr>
        <w:t>Программное обеспечение Сайта</w:t>
      </w:r>
      <w:bookmarkEnd w:id="10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1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1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2" w:name="_Toc338416723"/>
      <w:r>
        <w:t>Структура Сайта</w:t>
      </w:r>
      <w:bookmarkEnd w:id="12"/>
    </w:p>
    <w:p w:rsidR="00315E05" w:rsidRPr="00A95444" w:rsidRDefault="00E773DE" w:rsidP="00DE4ECF">
      <w:pPr>
        <w:pStyle w:val="3"/>
        <w:rPr>
          <w:lang w:val="ru-RU"/>
        </w:rPr>
      </w:pPr>
      <w:bookmarkStart w:id="13" w:name="_Toc338416724"/>
      <w:r w:rsidRPr="00A95444">
        <w:rPr>
          <w:lang w:val="ru-RU"/>
        </w:rPr>
        <w:t>Структура Сайта</w:t>
      </w:r>
      <w:bookmarkEnd w:id="13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8554BE" w:rsidRPr="008554BE" w:rsidRDefault="003E44A1" w:rsidP="008554BE">
      <w:pPr>
        <w:numPr>
          <w:ilvl w:val="0"/>
          <w:numId w:val="32"/>
        </w:numPr>
      </w:pPr>
      <w:r w:rsidRPr="004B0FFD">
        <w:t>Автосалонам</w:t>
      </w:r>
    </w:p>
    <w:p w:rsidR="00536F9C" w:rsidRPr="008554BE" w:rsidRDefault="00536F9C" w:rsidP="008554BE">
      <w:pPr>
        <w:pStyle w:val="4"/>
        <w:numPr>
          <w:ilvl w:val="0"/>
          <w:numId w:val="31"/>
        </w:numPr>
      </w:pPr>
      <w:r w:rsidRPr="008554BE"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4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4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5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6"/>
      <w:r>
        <w:t>О корпорации</w:t>
      </w:r>
      <w:r w:rsidR="00FB7A11" w:rsidRPr="004B0FFD"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7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7"/>
      <w:r w:rsidR="00913B4B">
        <w:rPr>
          <w:rStyle w:val="af4"/>
        </w:rPr>
        <w:commentReference w:id="17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8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8"/>
      <w:r w:rsidR="006429DF">
        <w:rPr>
          <w:rStyle w:val="af4"/>
        </w:rPr>
        <w:commentReference w:id="18"/>
      </w:r>
    </w:p>
    <w:p w:rsidR="003008A7" w:rsidRDefault="00655DDB" w:rsidP="00DE3D0D">
      <w:pPr>
        <w:numPr>
          <w:ilvl w:val="0"/>
          <w:numId w:val="33"/>
        </w:numPr>
      </w:pPr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</w:p>
    <w:p w:rsidR="003008A7" w:rsidRDefault="004D43D8" w:rsidP="00DE3D0D">
      <w:pPr>
        <w:numPr>
          <w:ilvl w:val="0"/>
          <w:numId w:val="34"/>
        </w:numPr>
      </w:pPr>
      <w:commentRangeStart w:id="19"/>
      <w:r>
        <w:t>При нажатии на иконку отрывается страница поиска.</w:t>
      </w:r>
      <w:commentRangeEnd w:id="19"/>
      <w:r w:rsidR="006429DF">
        <w:rPr>
          <w:rStyle w:val="af4"/>
        </w:rPr>
        <w:commentReference w:id="19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20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20"/>
      <w:r w:rsidR="006429DF">
        <w:rPr>
          <w:rStyle w:val="af4"/>
        </w:rPr>
        <w:commentReference w:id="20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2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2"/>
      <w:r w:rsidR="00C07B74">
        <w:rPr>
          <w:rStyle w:val="af4"/>
        </w:rPr>
        <w:commentReference w:id="22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3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 xml:space="preserve">и т.д.) </w:t>
      </w:r>
      <w:r w:rsidRPr="00586D8B">
        <w:rPr>
          <w:strike/>
        </w:rPr>
        <w:t>открывается</w:t>
      </w:r>
      <w:r w:rsidR="007F4391" w:rsidRPr="00586D8B">
        <w:rPr>
          <w:strike/>
        </w:rPr>
        <w:t xml:space="preserve"> (</w:t>
      </w:r>
      <w:r w:rsidRPr="00586D8B">
        <w:rPr>
          <w:strike/>
        </w:rPr>
        <w:t xml:space="preserve">по </w:t>
      </w:r>
      <w:proofErr w:type="gramStart"/>
      <w:r w:rsidRPr="00586D8B">
        <w:rPr>
          <w:strike/>
        </w:rPr>
        <w:t>умолчанию</w:t>
      </w:r>
      <w:r w:rsidR="007F4391" w:rsidRPr="00586D8B">
        <w:rPr>
          <w:strike/>
        </w:rPr>
        <w:t>)</w:t>
      </w:r>
      <w:r w:rsidRPr="00586D8B">
        <w:rPr>
          <w:strike/>
        </w:rPr>
        <w:t xml:space="preserve"> </w:t>
      </w:r>
      <w:proofErr w:type="gramEnd"/>
      <w:r w:rsidRPr="00586D8B">
        <w:rPr>
          <w:strike/>
        </w:rPr>
        <w:t>главные страницы разделов</w:t>
      </w:r>
      <w:commentRangeEnd w:id="23"/>
      <w:r w:rsidR="00586D8B">
        <w:t xml:space="preserve"> ничего не происходит.</w:t>
      </w:r>
      <w:r w:rsidR="00567834">
        <w:rPr>
          <w:rStyle w:val="af4"/>
        </w:rPr>
        <w:commentReference w:id="23"/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«Главная»</w:t>
      </w:r>
      <w:r w:rsidR="005137F6" w:rsidRPr="00586D8B">
        <w:rPr>
          <w:rStyle w:val="Strike"/>
        </w:rPr>
        <w:t xml:space="preserve"> </w:t>
      </w:r>
      <w:r w:rsidRPr="00586D8B">
        <w:rPr>
          <w:rStyle w:val="Strike"/>
        </w:rPr>
        <w:t>пользователю открывается главная страница</w:t>
      </w:r>
      <w:r w:rsidR="00C50F0E" w:rsidRPr="00586D8B">
        <w:rPr>
          <w:rStyle w:val="Strike"/>
        </w:rPr>
        <w:t xml:space="preserve"> сайта</w:t>
      </w:r>
      <w:r w:rsidRPr="00586D8B">
        <w:rPr>
          <w:rStyle w:val="Strike"/>
        </w:rPr>
        <w:t>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«О компании»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станица «О компании».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>При нажатии на кнопку «Корпоративным клиентам» пользователю открывается внутренняя страница этого</w:t>
      </w:r>
      <w:r w:rsidR="00671403" w:rsidRPr="00586D8B">
        <w:rPr>
          <w:rStyle w:val="Strike"/>
        </w:rPr>
        <w:t xml:space="preserve"> раздела - станица «Корпоративным клиентам</w:t>
      </w:r>
      <w:r w:rsidRPr="00586D8B">
        <w:rPr>
          <w:rStyle w:val="Strike"/>
        </w:rPr>
        <w:t>», где отображены все предложения для корпоративных клиентов.</w:t>
      </w:r>
    </w:p>
    <w:p w:rsidR="004D43D8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«Малому и среднему бизнесу» пользователю открывается внутренняя страница </w:t>
      </w:r>
      <w:r w:rsidR="00671403" w:rsidRPr="00586D8B">
        <w:rPr>
          <w:rStyle w:val="Strike"/>
        </w:rPr>
        <w:t xml:space="preserve">этого раздела </w:t>
      </w:r>
      <w:r w:rsidR="006525BB" w:rsidRPr="00586D8B">
        <w:rPr>
          <w:rStyle w:val="Strike"/>
        </w:rPr>
        <w:t>—</w:t>
      </w:r>
      <w:r w:rsidR="00671403" w:rsidRPr="00586D8B">
        <w:rPr>
          <w:rStyle w:val="Strike"/>
        </w:rPr>
        <w:t xml:space="preserve"> станица «Малому и среднему бизнесу</w:t>
      </w:r>
      <w:r w:rsidRPr="00586D8B">
        <w:rPr>
          <w:rStyle w:val="Strike"/>
        </w:rPr>
        <w:t>», где отображены все предложения для малого и среднего бизнеса.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«Физическим лицам» пользователю открывается внутренняя страница </w:t>
      </w:r>
      <w:r w:rsidR="00671403" w:rsidRPr="00586D8B">
        <w:rPr>
          <w:rStyle w:val="Strike"/>
        </w:rPr>
        <w:t>этого раздела - станица «Физическим лицам</w:t>
      </w:r>
      <w:r w:rsidRPr="00586D8B">
        <w:rPr>
          <w:rStyle w:val="Strike"/>
        </w:rPr>
        <w:t>», где отображены все предложения для физических лиц.</w:t>
      </w:r>
    </w:p>
    <w:p w:rsidR="003008A7" w:rsidRPr="00586D8B" w:rsidRDefault="004D43D8" w:rsidP="00DE4ECF">
      <w:pPr>
        <w:rPr>
          <w:rStyle w:val="Strike"/>
        </w:rPr>
      </w:pPr>
      <w:r w:rsidRPr="00586D8B">
        <w:rPr>
          <w:rStyle w:val="Strike"/>
        </w:rPr>
        <w:t xml:space="preserve">При нажатии на кнопку «Партнерам» пользователю открывается внутренняя страница этого раздела </w:t>
      </w:r>
      <w:r w:rsidR="006525BB" w:rsidRPr="00586D8B">
        <w:rPr>
          <w:rStyle w:val="Strike"/>
        </w:rPr>
        <w:t>—</w:t>
      </w:r>
      <w:r w:rsidRPr="00586D8B">
        <w:rPr>
          <w:rStyle w:val="Strike"/>
        </w:rPr>
        <w:t xml:space="preserve"> </w:t>
      </w:r>
      <w:commentRangeStart w:id="24"/>
      <w:r w:rsidRPr="00586D8B">
        <w:rPr>
          <w:rStyle w:val="Strike"/>
        </w:rPr>
        <w:t>станица «Банкам»</w:t>
      </w:r>
      <w:commentRangeEnd w:id="24"/>
      <w:r w:rsidR="006525BB" w:rsidRPr="00586D8B">
        <w:rPr>
          <w:rStyle w:val="Strike"/>
        </w:rPr>
        <w:commentReference w:id="24"/>
      </w:r>
      <w:r w:rsidRPr="00586D8B">
        <w:rPr>
          <w:rStyle w:val="Strike"/>
        </w:rP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5" w:name="_Подвал_сайта"/>
      <w:bookmarkEnd w:id="25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E7DBCC3" wp14:editId="48BF5730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6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6"/>
      <w:r w:rsidR="00B2231D">
        <w:rPr>
          <w:rStyle w:val="af4"/>
        </w:rPr>
        <w:commentReference w:id="26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27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27"/>
      <w:r w:rsidR="000F0535">
        <w:rPr>
          <w:rStyle w:val="af4"/>
        </w:rPr>
        <w:commentReference w:id="27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commentRangeStart w:id="28"/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commentRangeEnd w:id="28"/>
      <w:r w:rsidR="00474DA4">
        <w:rPr>
          <w:rStyle w:val="af4"/>
        </w:rPr>
        <w:commentReference w:id="28"/>
      </w:r>
      <w:r w:rsidR="005137F6">
        <w:rPr>
          <w:b/>
        </w:rPr>
        <w:t xml:space="preserve"> </w:t>
      </w:r>
      <w:r w:rsidR="00474DA4">
        <w:t>(описан в приложении документа</w:t>
      </w:r>
      <w:r w:rsidR="005106D2" w:rsidRPr="005106D2">
        <w:t>)</w:t>
      </w:r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29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29"/>
      <w:r w:rsidR="000F0535">
        <w:rPr>
          <w:rStyle w:val="af4"/>
        </w:rPr>
        <w:commentReference w:id="29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r>
        <w:t>Макет внутренней страницы</w:t>
      </w:r>
    </w:p>
    <w:p w:rsidR="003008A7" w:rsidRDefault="007C6996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3211830</wp:posOffset>
                </wp:positionV>
                <wp:extent cx="1407160" cy="575945"/>
                <wp:effectExtent l="552450" t="0" r="21590" b="90805"/>
                <wp:wrapNone/>
                <wp:docPr id="14" name="Выноска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575945"/>
                        </a:xfrm>
                        <a:prstGeom prst="borderCallout1">
                          <a:avLst>
                            <a:gd name="adj1" fmla="val 26998"/>
                            <a:gd name="adj2" fmla="val -738"/>
                            <a:gd name="adj3" fmla="val 112500"/>
                            <a:gd name="adj4" fmla="val -38333"/>
                          </a:avLst>
                        </a:prstGeom>
                        <a:ln w="127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6996" w:rsidRPr="007C6996" w:rsidRDefault="007C6996" w:rsidP="007C6996">
                            <w:pPr>
                              <w:rPr>
                                <w:sz w:val="20"/>
                              </w:rPr>
                            </w:pPr>
                            <w:r w:rsidRPr="007C6996">
                              <w:rPr>
                                <w:sz w:val="20"/>
                              </w:rPr>
                              <w:t xml:space="preserve">Модуль. См. </w:t>
                            </w:r>
                            <w:hyperlink w:anchor="Модули" w:history="1">
                              <w:r w:rsidRPr="007C6996">
                                <w:rPr>
                                  <w:rStyle w:val="af3"/>
                                  <w:sz w:val="20"/>
                                </w:rPr>
                                <w:t>соответствующий раздел</w:t>
                              </w:r>
                            </w:hyperlink>
                            <w:r w:rsidRPr="007C6996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4" o:spid="_x0000_s1026" type="#_x0000_t47" style="position:absolute;margin-left:271.1pt;margin-top:252.9pt;width:110.8pt;height:45.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" adj=",,-159,5832" fillcolor="white [3201]" strokecolor="#c0504d [3205]" strokeweight="1pt">
                <v:textbox>
                  <w:txbxContent>
                    <w:p w:rsidR="007C6996" w:rsidRPr="007C6996" w:rsidRDefault="007C6996" w:rsidP="007C6996">
                      <w:pPr>
                        <w:rPr>
                          <w:sz w:val="20"/>
                        </w:rPr>
                      </w:pPr>
                      <w:r w:rsidRPr="007C6996">
                        <w:rPr>
                          <w:sz w:val="20"/>
                        </w:rPr>
                        <w:t xml:space="preserve">Модуль. См. </w:t>
                      </w:r>
                      <w:hyperlink w:anchor="Модули" w:history="1">
                        <w:r w:rsidRPr="007C6996">
                          <w:rPr>
                            <w:rStyle w:val="af3"/>
                            <w:sz w:val="20"/>
                          </w:rPr>
                          <w:t>соответствующий раздел</w:t>
                        </w:r>
                      </w:hyperlink>
                      <w:r w:rsidRPr="007C6996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3C126" wp14:editId="5B65A845">
                <wp:simplePos x="0" y="0"/>
                <wp:positionH relativeFrom="column">
                  <wp:posOffset>887730</wp:posOffset>
                </wp:positionH>
                <wp:positionV relativeFrom="paragraph">
                  <wp:posOffset>3857625</wp:posOffset>
                </wp:positionV>
                <wp:extent cx="2671445" cy="807085"/>
                <wp:effectExtent l="0" t="0" r="14605" b="12065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807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69.9pt;margin-top:303.75pt;width:210.35pt;height:6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" filled="f" strokecolor="#c0504d [3205]" strokeweight="2pt"/>
            </w:pict>
          </mc:Fallback>
        </mc:AlternateContent>
      </w:r>
      <w:bookmarkStart w:id="30" w:name="qМодуль_баннерный_блок"/>
      <w:r w:rsidR="00152880">
        <w:rPr>
          <w:noProof/>
          <w:lang w:eastAsia="ru-RU"/>
        </w:rPr>
        <w:drawing>
          <wp:inline distT="0" distB="0" distL="0" distR="0" wp14:anchorId="7A662159" wp14:editId="3B1A4752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9231CF">
      <w:pPr>
        <w:pStyle w:val="a"/>
        <w:ind w:left="720"/>
      </w:pPr>
      <w:commentRangeStart w:id="31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1"/>
      <w:r w:rsidR="009231CF">
        <w:rPr>
          <w:rStyle w:val="af4"/>
        </w:rPr>
        <w:commentReference w:id="31"/>
      </w:r>
    </w:p>
    <w:p w:rsidR="00C4479C" w:rsidRPr="00E02233" w:rsidRDefault="0063243C" w:rsidP="009231CF">
      <w:pPr>
        <w:pStyle w:val="a"/>
        <w:ind w:left="720"/>
      </w:pPr>
      <w:bookmarkStart w:id="32" w:name="qБаннер3"/>
      <w:commentRangeStart w:id="33"/>
      <w:proofErr w:type="spellStart"/>
      <w:r w:rsidRPr="00E02233">
        <w:t>Кликабельный</w:t>
      </w:r>
      <w:proofErr w:type="spellEnd"/>
      <w:r w:rsidRPr="00E02233">
        <w:t xml:space="preserve"> баннер</w:t>
      </w:r>
      <w:r w:rsidR="00E02233">
        <w:t xml:space="preserve"> №3</w:t>
      </w:r>
      <w:commentRangeEnd w:id="33"/>
      <w:r w:rsidR="00474DA4">
        <w:rPr>
          <w:rStyle w:val="af4"/>
        </w:rPr>
        <w:commentReference w:id="33"/>
      </w:r>
      <w:r w:rsidRPr="00E02233">
        <w:t>.</w:t>
      </w:r>
    </w:p>
    <w:bookmarkEnd w:id="32"/>
    <w:p w:rsidR="0063243C" w:rsidRPr="0063243C" w:rsidRDefault="0063243C" w:rsidP="009231CF">
      <w:pPr>
        <w:pStyle w:val="a"/>
        <w:ind w:left="720"/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9231CF">
      <w:pPr>
        <w:pStyle w:val="a"/>
        <w:ind w:left="720"/>
      </w:pPr>
      <w:r>
        <w:t>Название страницы;</w:t>
      </w:r>
    </w:p>
    <w:p w:rsidR="0063243C" w:rsidRDefault="0063243C" w:rsidP="009231CF">
      <w:pPr>
        <w:pStyle w:val="a"/>
        <w:ind w:left="720"/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34" w:name="баннерный_блок_5"/>
      <w:commentRangeStart w:id="35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35"/>
      <w:r w:rsidR="007E7E97">
        <w:rPr>
          <w:rStyle w:val="af4"/>
        </w:rPr>
        <w:commentReference w:id="35"/>
      </w:r>
    </w:p>
    <w:bookmarkEnd w:id="34"/>
    <w:p w:rsidR="003008A7" w:rsidRDefault="00E02233" w:rsidP="00DE4ECF">
      <w:commentRangeStart w:id="36"/>
      <w:r w:rsidRPr="00A74D78">
        <w:t>Подвал</w:t>
      </w:r>
      <w:commentRangeEnd w:id="36"/>
      <w:r w:rsidR="007E7E97">
        <w:rPr>
          <w:rStyle w:val="af4"/>
        </w:rPr>
        <w:commentReference w:id="36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№3</w:t>
      </w:r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</w:t>
      </w:r>
      <w:bookmarkStart w:id="37" w:name="qБаннерный_блок3"/>
      <w:commentRangeStart w:id="38"/>
      <w:r w:rsidR="00C4479C">
        <w:t>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</w:t>
      </w:r>
      <w:commentRangeEnd w:id="38"/>
      <w:r w:rsidR="002912DF">
        <w:rPr>
          <w:rStyle w:val="af4"/>
        </w:rPr>
        <w:commentReference w:id="38"/>
      </w:r>
      <w:bookmarkEnd w:id="37"/>
      <w:r>
        <w:t>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</w:t>
      </w:r>
      <w:r w:rsidR="002912DF">
        <w:t>ер и ссылку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bookmarkStart w:id="39" w:name="noteБаннерный_блок4"/>
      <w:commentRangeStart w:id="40"/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  <w:commentRangeEnd w:id="40"/>
      <w:r w:rsidR="002912DF">
        <w:rPr>
          <w:rStyle w:val="af4"/>
        </w:rPr>
        <w:commentReference w:id="40"/>
      </w:r>
    </w:p>
    <w:bookmarkEnd w:id="39"/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bookmarkStart w:id="41" w:name="qБаннерный_блок5"/>
      <w:commentRangeStart w:id="42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42"/>
      <w:r w:rsidR="007E7E97">
        <w:rPr>
          <w:rStyle w:val="af4"/>
        </w:rPr>
        <w:commentReference w:id="42"/>
      </w:r>
    </w:p>
    <w:p w:rsidR="00C4479C" w:rsidRPr="004B0FFD" w:rsidRDefault="00062EDC" w:rsidP="00DE4ECF">
      <w:commentRangeStart w:id="43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43"/>
      <w:r w:rsidR="008A29D5">
        <w:rPr>
          <w:rStyle w:val="af4"/>
        </w:rPr>
        <w:commentReference w:id="43"/>
      </w:r>
    </w:p>
    <w:bookmarkEnd w:id="41"/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44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44"/>
      <w:r w:rsidR="008A29D5">
        <w:rPr>
          <w:rStyle w:val="af4"/>
        </w:rPr>
        <w:commentReference w:id="44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45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45"/>
      <w:r w:rsidR="008A29D5">
        <w:rPr>
          <w:rStyle w:val="af4"/>
        </w:rPr>
        <w:commentReference w:id="45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46"/>
      <w:r w:rsidRPr="004B0FFD">
        <w:t>фирменном бланке</w:t>
      </w:r>
      <w:commentRangeEnd w:id="46"/>
      <w:r w:rsidR="00D23BAC">
        <w:rPr>
          <w:rStyle w:val="af4"/>
        </w:rPr>
        <w:commentReference w:id="46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47"/>
      <w:r w:rsidR="007548B9">
        <w:t>При нажатии на название документа, он раскрывается в сохраненной программе</w:t>
      </w:r>
      <w:commentRangeEnd w:id="47"/>
      <w:r w:rsidR="00D23BAC">
        <w:rPr>
          <w:rStyle w:val="af4"/>
        </w:rPr>
        <w:commentReference w:id="47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661432" w:rsidRDefault="003C549E" w:rsidP="00DE4ECF">
      <w:pPr>
        <w:rPr>
          <w:b/>
        </w:rPr>
      </w:pPr>
      <w:r w:rsidRPr="00661432">
        <w:rPr>
          <w:b/>
        </w:rP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bookmarkStart w:id="48" w:name="qПоиск"/>
      <w:r w:rsidRPr="00661432">
        <w:rPr>
          <w:highlight w:val="yellow"/>
        </w:rPr>
        <w:t xml:space="preserve">Пример </w:t>
      </w:r>
      <w:r w:rsidR="00844A14" w:rsidRPr="00661432">
        <w:rPr>
          <w:highlight w:val="yellow"/>
        </w:rPr>
        <w:t>поисковика</w:t>
      </w:r>
      <w:r w:rsidRPr="00661432">
        <w:rPr>
          <w:highlight w:val="yellow"/>
        </w:rPr>
        <w:t xml:space="preserve"> – </w:t>
      </w:r>
      <w:r w:rsidR="00844A14" w:rsidRPr="00661432">
        <w:rPr>
          <w:highlight w:val="yellow"/>
        </w:rPr>
        <w:t>сайт</w:t>
      </w:r>
      <w:r w:rsidRPr="00661432">
        <w:rPr>
          <w:highlight w:val="yellow"/>
        </w:rPr>
        <w:t xml:space="preserve"> </w:t>
      </w:r>
      <w:r w:rsidR="00844A14" w:rsidRPr="00661432">
        <w:rPr>
          <w:highlight w:val="yellow"/>
        </w:rPr>
        <w:t>«Альфа-страхование» http://alfastrah.ru/contacts/</w:t>
      </w:r>
      <w:r w:rsidR="00844A14">
        <w:t xml:space="preserve"> </w:t>
      </w:r>
    </w:p>
    <w:bookmarkEnd w:id="48"/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bookmarkStart w:id="49" w:name="qФирменныйБланк"/>
      <w:r>
        <w:t xml:space="preserve">При нажатии у пользователя данное предложение со страницы автоматически формируется на фирменном </w:t>
      </w:r>
      <w:bookmarkEnd w:id="49"/>
      <w:r>
        <w:t xml:space="preserve">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50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50"/>
      <w:r w:rsidR="00AF2F99">
        <w:rPr>
          <w:rStyle w:val="af4"/>
        </w:rPr>
        <w:commentReference w:id="50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51"/>
      <w:proofErr w:type="spellStart"/>
      <w:r>
        <w:t>Вижел</w:t>
      </w:r>
      <w:proofErr w:type="spellEnd"/>
      <w:r>
        <w:t xml:space="preserve"> </w:t>
      </w:r>
      <w:commentRangeEnd w:id="51"/>
      <w:r w:rsidR="00AF2F99">
        <w:rPr>
          <w:rStyle w:val="af4"/>
        </w:rPr>
        <w:commentReference w:id="51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bookmarkStart w:id="52" w:name="qИмиджВидаСтрахования"/>
      <w:commentRangeStart w:id="53"/>
      <w:r w:rsidRPr="002F3C35">
        <w:rPr>
          <w:highlight w:val="yellow"/>
        </w:rPr>
        <w:t>Имидж</w:t>
      </w:r>
      <w:commentRangeEnd w:id="53"/>
      <w:r w:rsidR="002F3C35">
        <w:rPr>
          <w:rStyle w:val="af4"/>
        </w:rPr>
        <w:commentReference w:id="53"/>
      </w:r>
      <w:r w:rsidRPr="002F3C35">
        <w:rPr>
          <w:highlight w:val="yellow"/>
        </w:rPr>
        <w:t xml:space="preserve"> конкретного вида страхования;</w:t>
      </w:r>
    </w:p>
    <w:bookmarkEnd w:id="52"/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54"/>
      <w:r>
        <w:t>На момент выпуска сайта страница не используется.</w:t>
      </w:r>
      <w:commentRangeEnd w:id="54"/>
      <w:r w:rsidR="001C32FD">
        <w:rPr>
          <w:rStyle w:val="af4"/>
        </w:rPr>
        <w:commentReference w:id="54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</w:t>
      </w:r>
      <w:r w:rsidR="004F43E7">
        <w:t>д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55"/>
      <w:r>
        <w:t>На момент выпуска сайта страница не используется.</w:t>
      </w:r>
      <w:commentRangeEnd w:id="55"/>
      <w:r w:rsidR="00FD4AA8">
        <w:rPr>
          <w:rStyle w:val="af4"/>
        </w:rPr>
        <w:commentReference w:id="55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D51809" w:rsidP="00DE4ECF">
      <w:r w:rsidRPr="00D51809">
        <w:t>Окошки для заполнения: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56" w:name="_Toc338416726"/>
      <w:r>
        <w:t>Подсистемы сайта</w:t>
      </w:r>
      <w:bookmarkEnd w:id="56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57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57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58"/>
      <w:r>
        <w:t xml:space="preserve">вкладка </w:t>
      </w:r>
      <w:commentRangeEnd w:id="58"/>
      <w:r w:rsidR="00DD5554">
        <w:rPr>
          <w:rStyle w:val="af4"/>
        </w:rPr>
        <w:commentReference w:id="58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59"/>
      <w:r>
        <w:t>отображаются в вертикальном меню на внутренних страницах, не меняя свей хронологии и структуры</w:t>
      </w:r>
      <w:commentRangeEnd w:id="59"/>
      <w:r w:rsidR="001115D9">
        <w:rPr>
          <w:rStyle w:val="af4"/>
        </w:rPr>
        <w:commentReference w:id="59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60" w:name="_Toc338416728"/>
      <w:r w:rsidRPr="00A95444">
        <w:rPr>
          <w:lang w:val="ru-RU"/>
        </w:rPr>
        <w:t>Подсистема раздельного доступа к информации.</w:t>
      </w:r>
      <w:bookmarkEnd w:id="60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61" w:name="_Toc338416729"/>
      <w:r w:rsidRPr="00A95444">
        <w:rPr>
          <w:lang w:val="ru-RU"/>
        </w:rPr>
        <w:t>Подсистема поиска</w:t>
      </w:r>
      <w:bookmarkEnd w:id="61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62" w:name="_Toc338416730"/>
      <w:r w:rsidRPr="00A95444">
        <w:rPr>
          <w:lang w:val="ru-RU"/>
        </w:rPr>
        <w:t>Административная подсистема.</w:t>
      </w:r>
      <w:bookmarkEnd w:id="62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717B6">
      <w:pPr>
        <w:pStyle w:val="41"/>
        <w:jc w:val="left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D717B6" w:rsidRDefault="00D717B6" w:rsidP="00D717B6">
      <w:pPr>
        <w:pStyle w:val="4"/>
      </w:pPr>
      <w:commentRangeStart w:id="63"/>
      <w:r w:rsidRPr="00127882">
        <w:rPr>
          <w:highlight w:val="magenta"/>
        </w:rPr>
        <w:t>Управление вакансиями</w:t>
      </w:r>
      <w:commentRangeEnd w:id="63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3"/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Добавление/редактирование вакансий.</w:t>
      </w:r>
    </w:p>
    <w:p w:rsidR="00D717B6" w:rsidRPr="00127882" w:rsidRDefault="00D717B6" w:rsidP="00DE4ECF">
      <w:pPr>
        <w:rPr>
          <w:highlight w:val="yellow"/>
        </w:rPr>
      </w:pPr>
      <w:r w:rsidRPr="00127882">
        <w:rPr>
          <w:highlight w:val="yellow"/>
        </w:rPr>
        <w:t>Отдельная форма с полями: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Наименование вакансии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Требования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Обязанности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Условия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Место работы</w:t>
      </w:r>
    </w:p>
    <w:p w:rsidR="00D717B6" w:rsidRPr="00127882" w:rsidRDefault="00D717B6" w:rsidP="00D717B6">
      <w:pPr>
        <w:numPr>
          <w:ilvl w:val="0"/>
          <w:numId w:val="49"/>
        </w:numPr>
        <w:rPr>
          <w:highlight w:val="yellow"/>
        </w:rPr>
      </w:pPr>
      <w:r w:rsidRPr="00127882">
        <w:rPr>
          <w:highlight w:val="yellow"/>
        </w:rPr>
        <w:t>Контактное лицо</w:t>
      </w:r>
    </w:p>
    <w:p w:rsidR="00B26BA8" w:rsidRDefault="00D717B6" w:rsidP="00B26BA8">
      <w:r>
        <w:rPr>
          <w:noProof/>
          <w:lang w:eastAsia="ru-RU"/>
        </w:rPr>
        <w:drawing>
          <wp:inline distT="0" distB="0" distL="0" distR="0" wp14:anchorId="5E514047" wp14:editId="79D148C2">
            <wp:extent cx="3393939" cy="365598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623" r="44708" b="10924"/>
                    <a:stretch/>
                  </pic:blipFill>
                  <pic:spPr bwMode="auto">
                    <a:xfrm>
                      <a:off x="0" y="0"/>
                      <a:ext cx="3401847" cy="366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4" w:name="_Toc338416731"/>
    </w:p>
    <w:p w:rsidR="00B26BA8" w:rsidRDefault="008779F7" w:rsidP="008779F7">
      <w:pPr>
        <w:pStyle w:val="4"/>
        <w:rPr>
          <w:lang w:val="ru-RU"/>
        </w:rPr>
      </w:pPr>
      <w:commentRangeStart w:id="65"/>
      <w:r w:rsidRPr="00127882">
        <w:rPr>
          <w:highlight w:val="magenta"/>
          <w:lang w:val="ru-RU"/>
        </w:rPr>
        <w:t xml:space="preserve">Управление </w:t>
      </w:r>
      <w:r w:rsidRPr="00127882">
        <w:rPr>
          <w:highlight w:val="magenta"/>
        </w:rPr>
        <w:t>контак</w:t>
      </w:r>
      <w:r w:rsidRPr="00127882">
        <w:rPr>
          <w:highlight w:val="magenta"/>
          <w:lang w:val="ru-RU"/>
        </w:rPr>
        <w:t>тами</w:t>
      </w:r>
      <w:commentRangeEnd w:id="65"/>
      <w:r w:rsidR="00127882">
        <w:rPr>
          <w:rStyle w:val="af4"/>
          <w:rFonts w:ascii="Times New Roman" w:eastAsia="Calibri" w:hAnsi="Times New Roman"/>
          <w:b w:val="0"/>
          <w:bCs w:val="0"/>
          <w:lang w:val="ru-RU"/>
        </w:rPr>
        <w:commentReference w:id="65"/>
      </w:r>
    </w:p>
    <w:p w:rsidR="00127882" w:rsidRPr="00127882" w:rsidRDefault="00127882" w:rsidP="00127882">
      <w:pPr>
        <w:rPr>
          <w:highlight w:val="yellow"/>
        </w:rPr>
      </w:pPr>
      <w:r w:rsidRPr="00127882">
        <w:rPr>
          <w:highlight w:val="yellow"/>
        </w:rPr>
        <w:t>2 страницы:</w:t>
      </w:r>
    </w:p>
    <w:p w:rsidR="00C512BD" w:rsidRPr="00127882" w:rsidRDefault="008779F7" w:rsidP="008779F7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Регион</w:t>
      </w:r>
    </w:p>
    <w:p w:rsidR="008779F7" w:rsidRPr="00127882" w:rsidRDefault="00C512BD" w:rsidP="00C512BD">
      <w:pPr>
        <w:rPr>
          <w:highlight w:val="yellow"/>
        </w:rPr>
      </w:pPr>
      <w:r w:rsidRPr="00127882">
        <w:rPr>
          <w:noProof/>
          <w:highlight w:val="yellow"/>
          <w:lang w:eastAsia="ru-RU"/>
        </w:rPr>
        <w:drawing>
          <wp:inline distT="0" distB="0" distL="0" distR="0" wp14:anchorId="6DBA9F44" wp14:editId="2B7CD9E8">
            <wp:extent cx="1828800" cy="1364797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826" t="14627" r="52372" b="57572"/>
                    <a:stretch/>
                  </pic:blipFill>
                  <pic:spPr bwMode="auto">
                    <a:xfrm>
                      <a:off x="0" y="0"/>
                      <a:ext cx="1833549" cy="136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882" w:rsidRPr="00127882" w:rsidRDefault="00127882" w:rsidP="00127882">
      <w:pPr>
        <w:numPr>
          <w:ilvl w:val="0"/>
          <w:numId w:val="50"/>
        </w:numPr>
        <w:rPr>
          <w:highlight w:val="yellow"/>
        </w:rPr>
      </w:pPr>
      <w:r w:rsidRPr="00127882">
        <w:rPr>
          <w:highlight w:val="yellow"/>
        </w:rPr>
        <w:t>Состав региона</w:t>
      </w:r>
    </w:p>
    <w:p w:rsidR="00127882" w:rsidRPr="00127882" w:rsidRDefault="00127882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Карта региона</w:t>
      </w:r>
    </w:p>
    <w:p w:rsidR="008779F7" w:rsidRPr="00127882" w:rsidRDefault="00C512BD" w:rsidP="00127882">
      <w:pPr>
        <w:numPr>
          <w:ilvl w:val="1"/>
          <w:numId w:val="50"/>
        </w:numPr>
        <w:rPr>
          <w:highlight w:val="yellow"/>
        </w:rPr>
      </w:pPr>
      <w:r w:rsidRPr="00127882">
        <w:rPr>
          <w:highlight w:val="yellow"/>
        </w:rPr>
        <w:t>Филиалы региона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Заголовок — название (нас</w:t>
      </w:r>
      <w:proofErr w:type="gramStart"/>
      <w:r w:rsidRPr="00127882">
        <w:rPr>
          <w:highlight w:val="yellow"/>
        </w:rPr>
        <w:t>.</w:t>
      </w:r>
      <w:proofErr w:type="gramEnd"/>
      <w:r w:rsidRPr="00127882">
        <w:rPr>
          <w:highlight w:val="yellow"/>
        </w:rPr>
        <w:t xml:space="preserve"> </w:t>
      </w:r>
      <w:proofErr w:type="spellStart"/>
      <w:proofErr w:type="gramStart"/>
      <w:r w:rsidRPr="00127882">
        <w:rPr>
          <w:highlight w:val="yellow"/>
        </w:rPr>
        <w:t>п</w:t>
      </w:r>
      <w:proofErr w:type="gramEnd"/>
      <w:r w:rsidRPr="00127882">
        <w:rPr>
          <w:highlight w:val="yellow"/>
        </w:rPr>
        <w:t>унт</w:t>
      </w:r>
      <w:proofErr w:type="spellEnd"/>
      <w:r w:rsidRPr="00127882">
        <w:rPr>
          <w:highlight w:val="yellow"/>
        </w:rPr>
        <w:t>(?))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Адрес</w:t>
      </w:r>
    </w:p>
    <w:p w:rsidR="00C512BD" w:rsidRPr="00127882" w:rsidRDefault="00C512BD" w:rsidP="00127882">
      <w:pPr>
        <w:numPr>
          <w:ilvl w:val="2"/>
          <w:numId w:val="50"/>
        </w:numPr>
        <w:rPr>
          <w:highlight w:val="yellow"/>
        </w:rPr>
      </w:pPr>
      <w:r w:rsidRPr="00127882">
        <w:rPr>
          <w:highlight w:val="yellow"/>
        </w:rPr>
        <w:t>Телефон</w:t>
      </w:r>
    </w:p>
    <w:p w:rsidR="00127882" w:rsidRPr="00C512BD" w:rsidRDefault="00127882" w:rsidP="00127882">
      <w:r>
        <w:rPr>
          <w:noProof/>
          <w:lang w:eastAsia="ru-RU"/>
        </w:rPr>
        <w:drawing>
          <wp:inline distT="0" distB="0" distL="0" distR="0" wp14:anchorId="702D3CC5" wp14:editId="5F48639F">
            <wp:extent cx="3365890" cy="329703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8549" t="13364" r="37409" b="32708"/>
                    <a:stretch/>
                  </pic:blipFill>
                  <pic:spPr bwMode="auto">
                    <a:xfrm>
                      <a:off x="0" y="0"/>
                      <a:ext cx="3374083" cy="33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6E" w:rsidRPr="00A95444" w:rsidRDefault="0081386E" w:rsidP="00DE4ECF">
      <w:pPr>
        <w:pStyle w:val="3"/>
        <w:rPr>
          <w:lang w:val="ru-RU"/>
        </w:rPr>
      </w:pPr>
      <w:r w:rsidRPr="00A95444">
        <w:rPr>
          <w:lang w:val="ru-RU"/>
        </w:rPr>
        <w:t>Подсистема «Форма заявки»</w:t>
      </w:r>
      <w:bookmarkEnd w:id="64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66" w:name="_Toc338416732"/>
      <w:r w:rsidRPr="00A95444">
        <w:rPr>
          <w:lang w:val="ru-RU"/>
        </w:rPr>
        <w:t>Подсистема «Задать вопрос»</w:t>
      </w:r>
      <w:bookmarkEnd w:id="66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6A4E73" w:rsidRDefault="006A4E73" w:rsidP="00DE4ECF">
      <w:pPr>
        <w:pStyle w:val="20"/>
        <w:rPr>
          <w:lang w:val="ru-RU"/>
        </w:rPr>
      </w:pPr>
      <w:bookmarkStart w:id="67" w:name="_Toc338416733"/>
      <w:r>
        <w:rPr>
          <w:lang w:val="ru-RU"/>
        </w:rPr>
        <w:t>Модули</w:t>
      </w:r>
    </w:p>
    <w:p w:rsidR="006A4E73" w:rsidRDefault="006A4E73" w:rsidP="006A4E73">
      <w:r>
        <w:t>Модули это программные блоки, которые можно многократно использовать в различных разделах сайта.</w:t>
      </w:r>
    </w:p>
    <w:p w:rsidR="006A4E73" w:rsidRPr="006A4E73" w:rsidRDefault="006A4E73" w:rsidP="006A4E73">
      <w:pPr>
        <w:pStyle w:val="3"/>
        <w:rPr>
          <w:lang w:val="ru-RU"/>
        </w:rPr>
      </w:pPr>
      <w:r w:rsidRPr="006A4E73">
        <w:rPr>
          <w:lang w:val="ru-RU"/>
        </w:rPr>
        <w:t>Новости</w:t>
      </w:r>
    </w:p>
    <w:p w:rsidR="006A4E73" w:rsidRDefault="006A4E73" w:rsidP="006A4E73">
      <w:r>
        <w:t>Превью последней по дате новости.</w:t>
      </w:r>
    </w:p>
    <w:p w:rsidR="006A4E73" w:rsidRDefault="006A4E73" w:rsidP="00F36A8C">
      <w:pPr>
        <w:pStyle w:val="3"/>
      </w:pPr>
      <w:r>
        <w:t xml:space="preserve">Опции </w:t>
      </w:r>
      <w:r w:rsidR="00F36A8C">
        <w:t>сохранить/распечатать</w:t>
      </w:r>
    </w:p>
    <w:p w:rsidR="00F36A8C" w:rsidRDefault="00F36A8C" w:rsidP="006A4E73">
      <w:r>
        <w:rPr>
          <w:noProof/>
          <w:lang w:eastAsia="ru-RU"/>
        </w:rPr>
        <w:drawing>
          <wp:inline distT="0" distB="0" distL="0" distR="0" wp14:anchorId="2EA29293" wp14:editId="16265680">
            <wp:extent cx="527323" cy="222331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3353" t="60179" r="41241" b="36972"/>
                    <a:stretch/>
                  </pic:blipFill>
                  <pic:spPr bwMode="auto">
                    <a:xfrm>
                      <a:off x="0" y="0"/>
                      <a:ext cx="551043" cy="23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A8C" w:rsidRDefault="00F36A8C" w:rsidP="006A4E73">
      <w:r>
        <w:t>Единая команда, позволяющая загрузить версию раздела для печати.</w:t>
      </w:r>
    </w:p>
    <w:p w:rsidR="00F36A8C" w:rsidRDefault="00F36A8C" w:rsidP="006A4E73">
      <w:r w:rsidRPr="00F36A8C">
        <w:rPr>
          <w:highlight w:val="yellow"/>
          <w:lang w:val="en-US"/>
        </w:rPr>
        <w:t>Hint</w:t>
      </w:r>
      <w:r w:rsidRPr="001342D1">
        <w:rPr>
          <w:highlight w:val="yellow"/>
        </w:rPr>
        <w:t xml:space="preserve">: </w:t>
      </w:r>
      <w:r w:rsidR="001342D1">
        <w:t>Версия для печати.</w:t>
      </w:r>
    </w:p>
    <w:p w:rsidR="007936F5" w:rsidRPr="008554BE" w:rsidRDefault="007936F5" w:rsidP="007936F5">
      <w:pPr>
        <w:pStyle w:val="3"/>
        <w:rPr>
          <w:lang w:val="ru-RU"/>
        </w:rPr>
      </w:pPr>
      <w:r w:rsidRPr="008554BE">
        <w:rPr>
          <w:lang w:val="ru-RU"/>
        </w:rPr>
        <w:t>Виды страхования</w:t>
      </w:r>
    </w:p>
    <w:p w:rsidR="007936F5" w:rsidRDefault="007936F5" w:rsidP="006A4E73">
      <w:r>
        <w:rPr>
          <w:noProof/>
          <w:lang w:eastAsia="ru-RU"/>
        </w:rPr>
        <w:drawing>
          <wp:inline distT="0" distB="0" distL="0" distR="0" wp14:anchorId="5656F42F" wp14:editId="7D1B4EA0">
            <wp:extent cx="2782469" cy="69951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34" t="59873" r="46442" b="25852"/>
                    <a:stretch/>
                  </pic:blipFill>
                  <pic:spPr bwMode="auto">
                    <a:xfrm>
                      <a:off x="0" y="0"/>
                      <a:ext cx="2794724" cy="7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6F5" w:rsidRDefault="007936F5" w:rsidP="006A4E73">
      <w:r>
        <w:t>Переходы по ссылкам при кликах:</w:t>
      </w:r>
    </w:p>
    <w:p w:rsidR="007936F5" w:rsidRDefault="007936F5" w:rsidP="007936F5">
      <w:pPr>
        <w:pStyle w:val="4"/>
      </w:pPr>
      <w:r>
        <w:t>Автострахование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Автострахование</w:t>
      </w:r>
    </w:p>
    <w:p w:rsidR="007936F5" w:rsidRDefault="007936F5" w:rsidP="007936F5">
      <w:pPr>
        <w:pStyle w:val="4"/>
      </w:pPr>
      <w:r>
        <w:t>Здоровье</w:t>
      </w:r>
    </w:p>
    <w:p w:rsidR="007936F5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Здоровье</w:t>
      </w:r>
    </w:p>
    <w:p w:rsidR="007936F5" w:rsidRDefault="007936F5" w:rsidP="007936F5">
      <w:pPr>
        <w:pStyle w:val="4"/>
      </w:pPr>
      <w:r>
        <w:t>Имущество</w:t>
      </w:r>
    </w:p>
    <w:p w:rsidR="007936F5" w:rsidRDefault="007936F5" w:rsidP="007936F5">
      <w:r>
        <w:t xml:space="preserve">Частным лицам </w:t>
      </w:r>
      <w:r>
        <w:rPr>
          <w:rFonts w:cs="Times New Roman"/>
        </w:rPr>
        <w:t>→</w:t>
      </w:r>
      <w:r>
        <w:t xml:space="preserve"> Имущество</w:t>
      </w:r>
    </w:p>
    <w:p w:rsidR="007936F5" w:rsidRDefault="007936F5" w:rsidP="007936F5">
      <w:pPr>
        <w:pStyle w:val="4"/>
      </w:pPr>
      <w:r>
        <w:t>Путешествие</w:t>
      </w:r>
    </w:p>
    <w:p w:rsidR="007936F5" w:rsidRPr="00F36A8C" w:rsidRDefault="007936F5" w:rsidP="006A4E73">
      <w:r>
        <w:t xml:space="preserve">Частным лицам </w:t>
      </w:r>
      <w:r>
        <w:rPr>
          <w:rFonts w:cs="Times New Roman"/>
        </w:rPr>
        <w:t>→</w:t>
      </w:r>
      <w:r>
        <w:t xml:space="preserve"> Путешествие</w:t>
      </w:r>
    </w:p>
    <w:p w:rsidR="00AF4FAE" w:rsidRPr="00252A58" w:rsidRDefault="00AF4FAE" w:rsidP="00DE4ECF">
      <w:pPr>
        <w:pStyle w:val="20"/>
      </w:pPr>
      <w:r w:rsidRPr="00252A58">
        <w:t>Требования к документированию</w:t>
      </w:r>
      <w:bookmarkEnd w:id="67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68" w:name="_toc1210"/>
      <w:bookmarkStart w:id="69" w:name="_Toc338416734"/>
      <w:bookmarkEnd w:id="68"/>
      <w:r w:rsidRPr="00A95444">
        <w:rPr>
          <w:lang w:val="ru-RU"/>
        </w:rPr>
        <w:t>Документация технического проекта</w:t>
      </w:r>
      <w:bookmarkEnd w:id="69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0" w:name="_toc1233"/>
      <w:bookmarkStart w:id="71" w:name="_Toc338416735"/>
      <w:bookmarkEnd w:id="70"/>
      <w:r w:rsidRPr="00A95444">
        <w:rPr>
          <w:lang w:val="ru-RU"/>
        </w:rPr>
        <w:t>Рабочая документация</w:t>
      </w:r>
      <w:bookmarkEnd w:id="71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72"/>
      <w:r w:rsidRPr="004B0FFD">
        <w:t>перечень проделанных работ,</w:t>
      </w:r>
      <w:commentRangeEnd w:id="72"/>
      <w:r w:rsidR="00A70818">
        <w:rPr>
          <w:rStyle w:val="af4"/>
        </w:rPr>
        <w:commentReference w:id="72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3" w:name="_Toc338416736"/>
      <w:r w:rsidRPr="00A95444">
        <w:rPr>
          <w:lang w:val="ru-RU"/>
        </w:rPr>
        <w:t>Эксплуатационная документация</w:t>
      </w:r>
      <w:bookmarkEnd w:id="73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74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74"/>
      <w:r w:rsidR="00A70818">
        <w:rPr>
          <w:rStyle w:val="af4"/>
        </w:rPr>
        <w:commentReference w:id="74"/>
      </w:r>
    </w:p>
    <w:p w:rsidR="00CC4CDC" w:rsidRPr="00F04136" w:rsidRDefault="00AF4FAE" w:rsidP="00DE4ECF">
      <w:pPr>
        <w:pStyle w:val="20"/>
      </w:pPr>
      <w:bookmarkStart w:id="75" w:name="_toc1259"/>
      <w:bookmarkStart w:id="76" w:name="_Toc338416737"/>
      <w:bookmarkEnd w:id="75"/>
      <w:r w:rsidRPr="00F04136">
        <w:t xml:space="preserve">Порядок </w:t>
      </w:r>
      <w:r w:rsidR="00C30EB1" w:rsidRPr="00F04136">
        <w:t>сдачи и приемки работ по Сайту</w:t>
      </w:r>
      <w:bookmarkEnd w:id="76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77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77"/>
      <w:r w:rsidR="00A70818">
        <w:rPr>
          <w:rStyle w:val="af4"/>
        </w:rPr>
        <w:commentReference w:id="77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78"/>
      <w:r w:rsidRPr="004B0FFD">
        <w:t>Заказчиком</w:t>
      </w:r>
      <w:commentRangeEnd w:id="78"/>
      <w:r w:rsidR="00A70818">
        <w:rPr>
          <w:rStyle w:val="af4"/>
        </w:rPr>
        <w:commentReference w:id="78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79" w:name="_toc1273"/>
      <w:bookmarkEnd w:id="79"/>
    </w:p>
    <w:p w:rsidR="00AF4FAE" w:rsidRPr="00F5519A" w:rsidRDefault="001A1F8E" w:rsidP="00DE4ECF">
      <w:pPr>
        <w:pStyle w:val="20"/>
      </w:pPr>
      <w:bookmarkStart w:id="80" w:name="_Toc338416738"/>
      <w:r w:rsidRPr="00F5519A">
        <w:t>Поддержка сайта</w:t>
      </w:r>
      <w:bookmarkEnd w:id="80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81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81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2" w:name="_Toc338416740"/>
      <w:r w:rsidRPr="00A95444">
        <w:rPr>
          <w:lang w:val="ru-RU"/>
        </w:rPr>
        <w:t>Технические мероприятия</w:t>
      </w:r>
      <w:bookmarkEnd w:id="82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83" w:name="_Toc338416741"/>
      <w:r w:rsidRPr="00A95444">
        <w:rPr>
          <w:lang w:val="ru-RU"/>
        </w:rPr>
        <w:t>Изменения в информационном обеспечении</w:t>
      </w:r>
      <w:bookmarkEnd w:id="83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8878C1" w:rsidRPr="004B0FFD" w:rsidRDefault="008878C1" w:rsidP="00DE4ECF"/>
    <w:sectPr w:rsidR="008878C1" w:rsidRPr="004B0FFD" w:rsidSect="006953D4">
      <w:headerReference w:type="default" r:id="rId22"/>
      <w:footerReference w:type="default" r:id="rId23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6" w:author="Srgg" w:date="2012-10-19T14:1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Это что/где?</w:t>
      </w:r>
    </w:p>
  </w:comment>
  <w:comment w:id="17" w:author="Srgg" w:date="2012-10-19T14:19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8" w:author="Srgg" w:date="2012-10-19T14:20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9" w:author="Srgg" w:date="2012-10-19T14:18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Не понял. ЗАЧЕМ отдельная страница?!</w:t>
      </w:r>
    </w:p>
  </w:comment>
  <w:comment w:id="20" w:author="Srgg" w:date="2012-10-19T14:2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bookmarkStart w:id="21" w:name="картомаразм"/>
      <w:r>
        <w:t>Карта, это хорошо. Но то, что её засунули туда, где она на иллюстрации, — всё тот же маразм.</w:t>
      </w:r>
      <w:bookmarkEnd w:id="21"/>
    </w:p>
  </w:comment>
  <w:comment w:id="22" w:author="Srgg" w:date="2012-10-19T14:24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8554BE" w:rsidRDefault="008554BE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3" w:author="Srgg" w:date="2012-10-19T14:28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8554BE" w:rsidRDefault="008554BE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8554BE" w:rsidRDefault="008554BE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4" w:author="Srgg" w:date="2012-10-19T14:29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Т.е., это — страница по умолчанию (там есть ещё несколько)?</w:t>
      </w:r>
    </w:p>
  </w:comment>
  <w:comment w:id="26" w:author="Srgg" w:date="2012-10-19T14:4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27" w:author="Srgg" w:date="2012-10-19T14:49:00Z" w:initials="S">
    <w:p w:rsidR="008554BE" w:rsidRPr="00A95444" w:rsidRDefault="008554BE">
      <w:pPr>
        <w:pStyle w:val="af5"/>
      </w:pPr>
      <w:r>
        <w:rPr>
          <w:rStyle w:val="af4"/>
        </w:rPr>
        <w:annotationRef/>
      </w:r>
    </w:p>
    <w:p w:rsidR="008554BE" w:rsidRPr="000F0535" w:rsidRDefault="008554BE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</w:comment>
  <w:comment w:id="28" w:author="Srgg" w:date="2012-11-21T11:23:00Z" w:initials="S">
    <w:p w:rsidR="00474DA4" w:rsidRDefault="00474DA4">
      <w:pPr>
        <w:pStyle w:val="af5"/>
      </w:pPr>
      <w:r>
        <w:rPr>
          <w:rStyle w:val="af4"/>
        </w:rPr>
        <w:annotationRef/>
      </w:r>
    </w:p>
    <w:p w:rsidR="00474DA4" w:rsidRDefault="006B00B9">
      <w:pPr>
        <w:pStyle w:val="af5"/>
      </w:pPr>
      <w:hyperlink w:anchor="Виды страхования" w:history="1">
        <w:r w:rsidR="00474DA4" w:rsidRPr="00474DA4">
          <w:rPr>
            <w:rStyle w:val="af3"/>
          </w:rPr>
          <w:t>Модуль</w:t>
        </w:r>
      </w:hyperlink>
      <w:r w:rsidR="00474DA4">
        <w:t>.</w:t>
      </w:r>
    </w:p>
  </w:comment>
  <w:comment w:id="29" w:author="Srgg" w:date="2012-10-19T14:51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А если все иконки не поместятся в один ряд?</w:t>
      </w:r>
    </w:p>
  </w:comment>
  <w:comment w:id="31" w:author="Srgg" w:date="2012-11-21T11:2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Pr="00474DA4" w:rsidRDefault="00474DA4">
      <w:pPr>
        <w:pStyle w:val="af5"/>
      </w:pPr>
      <w:r>
        <w:t xml:space="preserve">Сейчас работает в </w:t>
      </w:r>
      <w:proofErr w:type="spellStart"/>
      <w:r>
        <w:t>полустатическом</w:t>
      </w:r>
      <w:proofErr w:type="spellEnd"/>
      <w:r>
        <w:t xml:space="preserve"> режиме</w:t>
      </w:r>
      <w:r w:rsidRPr="00474DA4">
        <w:t>;</w:t>
      </w:r>
      <w:r>
        <w:t xml:space="preserve"> в идеале требует создания модуля.</w:t>
      </w:r>
    </w:p>
  </w:comment>
  <w:comment w:id="33" w:author="Srgg" w:date="2012-11-21T11:26:00Z" w:initials="S">
    <w:p w:rsidR="00474DA4" w:rsidRDefault="00474DA4">
      <w:pPr>
        <w:pStyle w:val="af5"/>
      </w:pPr>
      <w:r>
        <w:rPr>
          <w:rStyle w:val="af4"/>
        </w:rPr>
        <w:annotationRef/>
      </w:r>
    </w:p>
    <w:p w:rsidR="00474DA4" w:rsidRPr="00474DA4" w:rsidRDefault="00474DA4">
      <w:pPr>
        <w:pStyle w:val="af5"/>
      </w:pPr>
      <w:r w:rsidRPr="002912DF">
        <w:rPr>
          <w:highlight w:val="yellow"/>
        </w:rPr>
        <w:t>Куда должен вести</w:t>
      </w:r>
      <w:r w:rsidRPr="0084076B">
        <w:rPr>
          <w:highlight w:val="yellow"/>
        </w:rPr>
        <w:t>?</w:t>
      </w:r>
    </w:p>
  </w:comment>
  <w:comment w:id="35" w:author="Srgg" w:date="2012-10-19T15:06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Разобраться с №№ </w:t>
      </w:r>
      <w:proofErr w:type="spellStart"/>
      <w:r>
        <w:t>банерных</w:t>
      </w:r>
      <w:proofErr w:type="spellEnd"/>
      <w:r>
        <w:t xml:space="preserve"> блоков: </w:t>
      </w:r>
    </w:p>
    <w:p w:rsidR="008554BE" w:rsidRDefault="008554BE">
      <w:pPr>
        <w:pStyle w:val="af5"/>
      </w:pPr>
      <w:r>
        <w:t>Состав является статическим или нет?</w:t>
      </w:r>
    </w:p>
  </w:comment>
  <w:comment w:id="36" w:author="Srgg" w:date="2012-10-19T15:07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В смысле, Баннерный блок №5 используется только в подвале?</w:t>
      </w:r>
    </w:p>
  </w:comment>
  <w:comment w:id="38" w:author="Srgg" w:date="2012-11-21T11:27:00Z" w:initials="S">
    <w:p w:rsidR="002912DF" w:rsidRDefault="002912DF">
      <w:pPr>
        <w:pStyle w:val="af5"/>
      </w:pPr>
      <w:r>
        <w:rPr>
          <w:rStyle w:val="af4"/>
        </w:rPr>
        <w:annotationRef/>
      </w:r>
    </w:p>
    <w:p w:rsidR="002912DF" w:rsidRPr="002912DF" w:rsidRDefault="002912DF">
      <w:pPr>
        <w:pStyle w:val="af5"/>
      </w:pPr>
      <w:r w:rsidRPr="002912DF">
        <w:rPr>
          <w:highlight w:val="yellow"/>
        </w:rPr>
        <w:t>Какая именно</w:t>
      </w:r>
      <w:r w:rsidRPr="002912DF">
        <w:rPr>
          <w:highlight w:val="yellow"/>
          <w:lang w:val="en-US"/>
        </w:rPr>
        <w:t>?</w:t>
      </w:r>
    </w:p>
  </w:comment>
  <w:comment w:id="40" w:author="Srgg" w:date="2012-11-21T11:29:00Z" w:initials="S">
    <w:p w:rsidR="002912DF" w:rsidRDefault="002912DF">
      <w:pPr>
        <w:pStyle w:val="af5"/>
      </w:pPr>
      <w:r>
        <w:rPr>
          <w:rStyle w:val="af4"/>
        </w:rPr>
        <w:annotationRef/>
      </w:r>
    </w:p>
    <w:p w:rsidR="002912DF" w:rsidRDefault="002912DF">
      <w:pPr>
        <w:pStyle w:val="af5"/>
      </w:pPr>
      <w:r w:rsidRPr="002912DF">
        <w:rPr>
          <w:highlight w:val="cyan"/>
        </w:rPr>
        <w:t xml:space="preserve">Можно сделать отдельным модулем и добавлять </w:t>
      </w:r>
      <w:proofErr w:type="gramStart"/>
      <w:r w:rsidRPr="002912DF">
        <w:rPr>
          <w:highlight w:val="cyan"/>
        </w:rPr>
        <w:t>через</w:t>
      </w:r>
      <w:proofErr w:type="gramEnd"/>
      <w:r w:rsidRPr="002912DF">
        <w:rPr>
          <w:highlight w:val="cyan"/>
        </w:rPr>
        <w:t xml:space="preserve"> Конструктор.</w:t>
      </w:r>
    </w:p>
  </w:comment>
  <w:comment w:id="42" w:author="Srgg" w:date="2012-11-21T11:32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 w:rsidRPr="00661432">
        <w:rPr>
          <w:highlight w:val="yellow"/>
        </w:rPr>
        <w:t xml:space="preserve">Непонятно — это то же самое, что </w:t>
      </w:r>
      <w:hyperlink w:anchor="баннерный_блок_5" w:history="1">
        <w:r w:rsidRPr="00661432">
          <w:rPr>
            <w:rStyle w:val="af3"/>
            <w:highlight w:val="yellow"/>
          </w:rPr>
          <w:t>описано выше</w:t>
        </w:r>
      </w:hyperlink>
      <w:r w:rsidRPr="00661432">
        <w:rPr>
          <w:highlight w:val="yellow"/>
        </w:rPr>
        <w:t xml:space="preserve"> или другое?</w:t>
      </w:r>
    </w:p>
  </w:comment>
  <w:comment w:id="43" w:author="Srgg" w:date="2012-10-19T15:10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Где иллюстрация?</w:t>
      </w:r>
    </w:p>
  </w:comment>
  <w:comment w:id="44" w:author="Srgg" w:date="2012-10-19T15:13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Это какое? Которое слева или выпадающее (если да, </w:t>
      </w:r>
      <w:proofErr w:type="gramStart"/>
      <w:r>
        <w:t>то</w:t>
      </w:r>
      <w:proofErr w:type="gramEnd"/>
      <w:r>
        <w:t xml:space="preserve"> как это стыкуется с горизонтальными подменю)?</w:t>
      </w:r>
    </w:p>
  </w:comment>
  <w:comment w:id="45" w:author="Srgg" w:date="2012-10-19T15:13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А состав?</w:t>
      </w:r>
    </w:p>
  </w:comment>
  <w:comment w:id="46" w:author="Srgg" w:date="2012-10-19T15:1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 w:rsidP="00DE3D0D">
      <w:pPr>
        <w:pStyle w:val="af5"/>
        <w:numPr>
          <w:ilvl w:val="0"/>
          <w:numId w:val="46"/>
        </w:numPr>
      </w:pPr>
      <w:r>
        <w:t>Макет бланка.</w:t>
      </w:r>
    </w:p>
    <w:p w:rsidR="008554BE" w:rsidRDefault="008554BE" w:rsidP="00DE3D0D">
      <w:pPr>
        <w:pStyle w:val="af5"/>
        <w:numPr>
          <w:ilvl w:val="0"/>
          <w:numId w:val="46"/>
        </w:numPr>
      </w:pPr>
      <w:r>
        <w:t xml:space="preserve">Не помню такого пункта в </w:t>
      </w:r>
      <w:proofErr w:type="gramStart"/>
      <w:r>
        <w:t>первоначальном</w:t>
      </w:r>
      <w:proofErr w:type="gramEnd"/>
      <w:r>
        <w:t xml:space="preserve"> ТЗ.</w:t>
      </w:r>
    </w:p>
  </w:comment>
  <w:comment w:id="47" w:author="Srgg" w:date="2012-10-19T15:1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Не понял.</w:t>
      </w:r>
    </w:p>
  </w:comment>
  <w:comment w:id="50" w:author="Srgg" w:date="2012-10-19T15:20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Не понял.</w:t>
      </w:r>
    </w:p>
  </w:comment>
  <w:comment w:id="51" w:author="Srgg" w:date="2012-10-19T15:21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Это что?</w:t>
      </w:r>
    </w:p>
  </w:comment>
  <w:comment w:id="53" w:author="Srgg" w:date="2012-11-21T11:34:00Z" w:initials="S">
    <w:p w:rsidR="002F3C35" w:rsidRDefault="002F3C35">
      <w:pPr>
        <w:pStyle w:val="af5"/>
      </w:pPr>
      <w:r>
        <w:rPr>
          <w:rStyle w:val="af4"/>
        </w:rPr>
        <w:annotationRef/>
      </w:r>
    </w:p>
    <w:p w:rsidR="002F3C35" w:rsidRPr="002F3C35" w:rsidRDefault="002F3C35">
      <w:pPr>
        <w:pStyle w:val="af5"/>
      </w:pPr>
      <w:r>
        <w:t>Это что</w:t>
      </w:r>
      <w:r w:rsidRPr="0084076B">
        <w:t>?</w:t>
      </w:r>
    </w:p>
  </w:comment>
  <w:comment w:id="54" w:author="Srgg" w:date="2012-10-19T15:23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?</w:t>
      </w:r>
    </w:p>
  </w:comment>
  <w:comment w:id="55" w:author="Srgg" w:date="2012-10-19T15:27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?</w:t>
      </w:r>
    </w:p>
  </w:comment>
  <w:comment w:id="58" w:author="Srgg" w:date="2012-10-19T15:34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Какие именно вкладки и где в данном случае?</w:t>
      </w:r>
    </w:p>
  </w:comment>
  <w:comment w:id="59" w:author="Srgg" w:date="2012-10-19T15:48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При </w:t>
      </w:r>
      <w:proofErr w:type="gramStart"/>
      <w:r>
        <w:t>загрузке</w:t>
      </w:r>
      <w:proofErr w:type="gramEnd"/>
      <w:r>
        <w:t xml:space="preserve"> каких именно разделов?</w:t>
      </w:r>
    </w:p>
  </w:comment>
  <w:comment w:id="63" w:author="Srgg" w:date="2012-11-12T12:4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Создать форму добавления данных.</w:t>
      </w:r>
    </w:p>
  </w:comment>
  <w:comment w:id="65" w:author="Srgg" w:date="2012-11-12T12:45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 xml:space="preserve">Создать форму добавления данных в </w:t>
      </w:r>
      <w:proofErr w:type="spellStart"/>
      <w:r>
        <w:t>админке</w:t>
      </w:r>
      <w:proofErr w:type="spellEnd"/>
      <w:r>
        <w:t>.</w:t>
      </w:r>
    </w:p>
  </w:comment>
  <w:comment w:id="72" w:author="Srgg" w:date="2012-10-19T16:01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Нафиг эта хрень нужна? На правительство РФ работаем, что ли?</w:t>
      </w:r>
    </w:p>
  </w:comment>
  <w:comment w:id="74" w:author="Srgg" w:date="2012-10-19T16:02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Я вот подумываю — не сделать ли видеоролик?</w:t>
      </w:r>
    </w:p>
  </w:comment>
  <w:comment w:id="77" w:author="Srgg" w:date="2012-10-19T16:02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Кстати — хотелось бы взглянуть.</w:t>
      </w:r>
    </w:p>
  </w:comment>
  <w:comment w:id="78" w:author="Srgg" w:date="2012-10-19T16:04:00Z" w:initials="S">
    <w:p w:rsidR="008554BE" w:rsidRDefault="008554BE">
      <w:pPr>
        <w:pStyle w:val="af5"/>
      </w:pPr>
      <w:r>
        <w:rPr>
          <w:rStyle w:val="af4"/>
        </w:rPr>
        <w:annotationRef/>
      </w:r>
    </w:p>
    <w:p w:rsidR="008554BE" w:rsidRDefault="008554BE">
      <w:pPr>
        <w:pStyle w:val="af5"/>
      </w:pPr>
      <w:r>
        <w:t>Может быть — разработчиком?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00B9" w:rsidRDefault="006B00B9" w:rsidP="00DE4ECF">
      <w:r>
        <w:separator/>
      </w:r>
    </w:p>
  </w:endnote>
  <w:endnote w:type="continuationSeparator" w:id="0">
    <w:p w:rsidR="006B00B9" w:rsidRDefault="006B00B9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54BE" w:rsidRPr="00BF3603" w:rsidRDefault="008554BE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8554BE" w:rsidRPr="00BF3603" w:rsidRDefault="008554BE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00B9" w:rsidRDefault="006B00B9" w:rsidP="00DE4ECF">
      <w:r>
        <w:separator/>
      </w:r>
    </w:p>
  </w:footnote>
  <w:footnote w:type="continuationSeparator" w:id="0">
    <w:p w:rsidR="006B00B9" w:rsidRDefault="006B00B9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54BE" w:rsidRDefault="008554BE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554BE" w:rsidRPr="00980B35" w:rsidRDefault="008554BE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6161D4"/>
    <w:multiLevelType w:val="hybridMultilevel"/>
    <w:tmpl w:val="4DA40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6C9517C"/>
    <w:multiLevelType w:val="hybridMultilevel"/>
    <w:tmpl w:val="D3BC8F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724354"/>
    <w:multiLevelType w:val="hybridMultilevel"/>
    <w:tmpl w:val="EA56A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9"/>
  </w:num>
  <w:num w:numId="4">
    <w:abstractNumId w:val="9"/>
  </w:num>
  <w:num w:numId="5">
    <w:abstractNumId w:val="22"/>
  </w:num>
  <w:num w:numId="6">
    <w:abstractNumId w:val="53"/>
  </w:num>
  <w:num w:numId="7">
    <w:abstractNumId w:val="48"/>
  </w:num>
  <w:num w:numId="8">
    <w:abstractNumId w:val="42"/>
  </w:num>
  <w:num w:numId="9">
    <w:abstractNumId w:val="1"/>
  </w:num>
  <w:num w:numId="10">
    <w:abstractNumId w:val="49"/>
  </w:num>
  <w:num w:numId="11">
    <w:abstractNumId w:val="25"/>
  </w:num>
  <w:num w:numId="12">
    <w:abstractNumId w:val="30"/>
  </w:num>
  <w:num w:numId="13">
    <w:abstractNumId w:val="35"/>
  </w:num>
  <w:num w:numId="14">
    <w:abstractNumId w:val="26"/>
  </w:num>
  <w:num w:numId="15">
    <w:abstractNumId w:val="52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5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4"/>
  </w:num>
  <w:num w:numId="27">
    <w:abstractNumId w:val="32"/>
  </w:num>
  <w:num w:numId="28">
    <w:abstractNumId w:val="23"/>
  </w:num>
  <w:num w:numId="29">
    <w:abstractNumId w:val="13"/>
  </w:num>
  <w:num w:numId="30">
    <w:abstractNumId w:val="50"/>
  </w:num>
  <w:num w:numId="31">
    <w:abstractNumId w:val="41"/>
  </w:num>
  <w:num w:numId="32">
    <w:abstractNumId w:val="37"/>
  </w:num>
  <w:num w:numId="33">
    <w:abstractNumId w:val="16"/>
  </w:num>
  <w:num w:numId="34">
    <w:abstractNumId w:val="39"/>
  </w:num>
  <w:num w:numId="35">
    <w:abstractNumId w:val="11"/>
  </w:num>
  <w:num w:numId="36">
    <w:abstractNumId w:val="47"/>
  </w:num>
  <w:num w:numId="37">
    <w:abstractNumId w:val="36"/>
  </w:num>
  <w:num w:numId="38">
    <w:abstractNumId w:val="40"/>
  </w:num>
  <w:num w:numId="39">
    <w:abstractNumId w:val="44"/>
  </w:num>
  <w:num w:numId="40">
    <w:abstractNumId w:val="19"/>
  </w:num>
  <w:num w:numId="41">
    <w:abstractNumId w:val="38"/>
  </w:num>
  <w:num w:numId="42">
    <w:abstractNumId w:val="51"/>
  </w:num>
  <w:num w:numId="43">
    <w:abstractNumId w:val="27"/>
  </w:num>
  <w:num w:numId="44">
    <w:abstractNumId w:val="31"/>
  </w:num>
  <w:num w:numId="45">
    <w:abstractNumId w:val="20"/>
  </w:num>
  <w:num w:numId="46">
    <w:abstractNumId w:val="43"/>
  </w:num>
  <w:num w:numId="47">
    <w:abstractNumId w:val="46"/>
  </w:num>
  <w:num w:numId="48">
    <w:abstractNumId w:val="14"/>
  </w:num>
  <w:num w:numId="49">
    <w:abstractNumId w:val="33"/>
  </w:num>
  <w:num w:numId="50">
    <w:abstractNumId w:val="2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D7193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27882"/>
    <w:rsid w:val="001342D1"/>
    <w:rsid w:val="001372C2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73C36"/>
    <w:rsid w:val="00287CE6"/>
    <w:rsid w:val="002912DF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2F3C35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4EE9"/>
    <w:rsid w:val="00446B0A"/>
    <w:rsid w:val="00460884"/>
    <w:rsid w:val="00463366"/>
    <w:rsid w:val="00471BFF"/>
    <w:rsid w:val="004739BA"/>
    <w:rsid w:val="00474DA4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4F43E7"/>
    <w:rsid w:val="005106D2"/>
    <w:rsid w:val="00511145"/>
    <w:rsid w:val="005137F6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6D8B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31CBE"/>
    <w:rsid w:val="0063243C"/>
    <w:rsid w:val="00632850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1432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A4E73"/>
    <w:rsid w:val="006B00B9"/>
    <w:rsid w:val="006E353F"/>
    <w:rsid w:val="006E54E5"/>
    <w:rsid w:val="006E5980"/>
    <w:rsid w:val="006F5573"/>
    <w:rsid w:val="0070119F"/>
    <w:rsid w:val="007063D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36F5"/>
    <w:rsid w:val="0079519C"/>
    <w:rsid w:val="007A03DD"/>
    <w:rsid w:val="007A1C46"/>
    <w:rsid w:val="007C1FCA"/>
    <w:rsid w:val="007C2481"/>
    <w:rsid w:val="007C6996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076B"/>
    <w:rsid w:val="00844A14"/>
    <w:rsid w:val="008510F7"/>
    <w:rsid w:val="0085373E"/>
    <w:rsid w:val="008554BE"/>
    <w:rsid w:val="00857B24"/>
    <w:rsid w:val="008606BE"/>
    <w:rsid w:val="0086071F"/>
    <w:rsid w:val="0086247C"/>
    <w:rsid w:val="008779F7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F0098"/>
    <w:rsid w:val="008F1EC9"/>
    <w:rsid w:val="008F29D8"/>
    <w:rsid w:val="008F4BFC"/>
    <w:rsid w:val="008F500E"/>
    <w:rsid w:val="00902A69"/>
    <w:rsid w:val="00903859"/>
    <w:rsid w:val="009068B0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D46"/>
    <w:rsid w:val="009C02E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26BA8"/>
    <w:rsid w:val="00B327E3"/>
    <w:rsid w:val="00B346C1"/>
    <w:rsid w:val="00B34A0B"/>
    <w:rsid w:val="00B34ED3"/>
    <w:rsid w:val="00B3750C"/>
    <w:rsid w:val="00B6236B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2BD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717B6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481C"/>
    <w:rsid w:val="00E64B03"/>
    <w:rsid w:val="00E64E6C"/>
    <w:rsid w:val="00E6585F"/>
    <w:rsid w:val="00E773DE"/>
    <w:rsid w:val="00E90D92"/>
    <w:rsid w:val="00E91012"/>
    <w:rsid w:val="00E9177C"/>
    <w:rsid w:val="00E95115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36A8C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  <w:style w:type="character" w:customStyle="1" w:styleId="Strike">
    <w:name w:val="Strike"/>
    <w:basedOn w:val="a1"/>
    <w:uiPriority w:val="1"/>
    <w:qFormat/>
    <w:rsid w:val="00586D8B"/>
    <w:rPr>
      <w:strike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srgg67.teamlab.com/products/files/docviewer.aspx?fileID=2304291" TargetMode="Externa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D452A3-CDA9-467E-A453-BD0C79EE1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30</Pages>
  <Words>8122</Words>
  <Characters>46299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54313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23</cp:revision>
  <cp:lastPrinted>2012-10-11T06:46:00Z</cp:lastPrinted>
  <dcterms:created xsi:type="dcterms:W3CDTF">2012-10-19T09:44:00Z</dcterms:created>
  <dcterms:modified xsi:type="dcterms:W3CDTF">2012-11-23T17:59:00Z</dcterms:modified>
</cp:coreProperties>
</file>